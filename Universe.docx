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31FB" w14:textId="77777777" w:rsidR="009C4E54" w:rsidRPr="009C4E54" w:rsidRDefault="009C4E54" w:rsidP="009C4E54">
      <w:r w:rsidRPr="009C4E54">
        <w:t>&lt;!DOCTYPE html&gt;</w:t>
      </w:r>
    </w:p>
    <w:p w14:paraId="2F0F4034" w14:textId="77777777" w:rsidR="009C4E54" w:rsidRPr="009C4E54" w:rsidRDefault="009C4E54" w:rsidP="009C4E54">
      <w:r w:rsidRPr="009C4E54">
        <w:t>&lt;html lang="en"&gt;</w:t>
      </w:r>
    </w:p>
    <w:p w14:paraId="771ED272" w14:textId="77777777" w:rsidR="009C4E54" w:rsidRPr="009C4E54" w:rsidRDefault="009C4E54" w:rsidP="009C4E54">
      <w:r w:rsidRPr="009C4E54">
        <w:t>&lt;head&gt;</w:t>
      </w:r>
    </w:p>
    <w:p w14:paraId="747C4B28" w14:textId="77777777" w:rsidR="009C4E54" w:rsidRPr="009C4E54" w:rsidRDefault="009C4E54" w:rsidP="009C4E54">
      <w:r w:rsidRPr="009C4E54">
        <w:t>&lt;meta charset="UTF-8"&gt;</w:t>
      </w:r>
    </w:p>
    <w:p w14:paraId="5F5C4586" w14:textId="77777777" w:rsidR="009C4E54" w:rsidRPr="009C4E54" w:rsidRDefault="009C4E54" w:rsidP="009C4E54">
      <w:r w:rsidRPr="009C4E54">
        <w:t>&lt;meta name="viewport" content="width=device-width,initial-scale=1.0"&gt;</w:t>
      </w:r>
    </w:p>
    <w:p w14:paraId="71E41997" w14:textId="77777777" w:rsidR="009C4E54" w:rsidRPr="009C4E54" w:rsidRDefault="009C4E54" w:rsidP="009C4E54">
      <w:r w:rsidRPr="009C4E54">
        <w:t>&lt;title&gt;Galaxy Explorer&lt;/title&gt;</w:t>
      </w:r>
    </w:p>
    <w:p w14:paraId="56B6B5FB" w14:textId="77777777" w:rsidR="009C4E54" w:rsidRPr="009C4E54" w:rsidRDefault="009C4E54" w:rsidP="009C4E54"/>
    <w:p w14:paraId="3A704F67" w14:textId="77777777" w:rsidR="009C4E54" w:rsidRPr="009C4E54" w:rsidRDefault="009C4E54" w:rsidP="009C4E54">
      <w:r w:rsidRPr="009C4E54">
        <w:t>&lt;style&gt;</w:t>
      </w:r>
    </w:p>
    <w:p w14:paraId="01A2E782" w14:textId="77777777" w:rsidR="009C4E54" w:rsidRPr="009C4E54" w:rsidRDefault="009C4E54" w:rsidP="009C4E54">
      <w:r w:rsidRPr="009C4E54">
        <w:t>*{box-sizing:border-box}</w:t>
      </w:r>
    </w:p>
    <w:p w14:paraId="61980578" w14:textId="77777777" w:rsidR="009C4E54" w:rsidRPr="009C4E54" w:rsidRDefault="009C4E54" w:rsidP="009C4E54">
      <w:r w:rsidRPr="009C4E54">
        <w:t>html,body{</w:t>
      </w:r>
    </w:p>
    <w:p w14:paraId="2016C2FC" w14:textId="77777777" w:rsidR="009C4E54" w:rsidRPr="009C4E54" w:rsidRDefault="009C4E54" w:rsidP="009C4E54">
      <w:r w:rsidRPr="009C4E54">
        <w:t>    margin:0;</w:t>
      </w:r>
    </w:p>
    <w:p w14:paraId="2442FC30" w14:textId="77777777" w:rsidR="009C4E54" w:rsidRPr="009C4E54" w:rsidRDefault="009C4E54" w:rsidP="009C4E54">
      <w:r w:rsidRPr="009C4E54">
        <w:t>    width:100%;</w:t>
      </w:r>
    </w:p>
    <w:p w14:paraId="38D19195" w14:textId="77777777" w:rsidR="009C4E54" w:rsidRPr="009C4E54" w:rsidRDefault="009C4E54" w:rsidP="009C4E54">
      <w:r w:rsidRPr="009C4E54">
        <w:t>    height:100%;</w:t>
      </w:r>
    </w:p>
    <w:p w14:paraId="5ACADA4B" w14:textId="77777777" w:rsidR="009C4E54" w:rsidRPr="009C4E54" w:rsidRDefault="009C4E54" w:rsidP="009C4E54">
      <w:r w:rsidRPr="009C4E54">
        <w:t>    overflow:hidden;</w:t>
      </w:r>
    </w:p>
    <w:p w14:paraId="33254EEE" w14:textId="77777777" w:rsidR="009C4E54" w:rsidRPr="009C4E54" w:rsidRDefault="009C4E54" w:rsidP="009C4E54">
      <w:r w:rsidRPr="009C4E54">
        <w:t>    background:#000;</w:t>
      </w:r>
    </w:p>
    <w:p w14:paraId="3951D894" w14:textId="77777777" w:rsidR="009C4E54" w:rsidRPr="009C4E54" w:rsidRDefault="009C4E54" w:rsidP="009C4E54">
      <w:r w:rsidRPr="009C4E54">
        <w:t>    font-family:Arial,sans-serif;</w:t>
      </w:r>
    </w:p>
    <w:p w14:paraId="13EE709F" w14:textId="77777777" w:rsidR="009C4E54" w:rsidRPr="009C4E54" w:rsidRDefault="009C4E54" w:rsidP="009C4E54">
      <w:r w:rsidRPr="009C4E54">
        <w:t>    color:#fff;</w:t>
      </w:r>
    </w:p>
    <w:p w14:paraId="3D6348D9" w14:textId="77777777" w:rsidR="009C4E54" w:rsidRPr="009C4E54" w:rsidRDefault="009C4E54" w:rsidP="009C4E54">
      <w:r w:rsidRPr="009C4E54">
        <w:t>}</w:t>
      </w:r>
    </w:p>
    <w:p w14:paraId="24EE7271" w14:textId="77777777" w:rsidR="009C4E54" w:rsidRPr="009C4E54" w:rsidRDefault="009C4E54" w:rsidP="009C4E54">
      <w:r w:rsidRPr="009C4E54">
        <w:t>canvas{display:block}</w:t>
      </w:r>
    </w:p>
    <w:p w14:paraId="6AA92912" w14:textId="77777777" w:rsidR="009C4E54" w:rsidRPr="009C4E54" w:rsidRDefault="009C4E54" w:rsidP="009C4E54"/>
    <w:p w14:paraId="76999770" w14:textId="77777777" w:rsidR="009C4E54" w:rsidRPr="009C4E54" w:rsidRDefault="009C4E54" w:rsidP="009C4E54">
      <w:r w:rsidRPr="009C4E54">
        <w:t>#hud{</w:t>
      </w:r>
    </w:p>
    <w:p w14:paraId="7D53A636" w14:textId="77777777" w:rsidR="009C4E54" w:rsidRPr="009C4E54" w:rsidRDefault="009C4E54" w:rsidP="009C4E54">
      <w:r w:rsidRPr="009C4E54">
        <w:t>    position:fixed;</w:t>
      </w:r>
    </w:p>
    <w:p w14:paraId="0D1C4FA5" w14:textId="77777777" w:rsidR="009C4E54" w:rsidRPr="009C4E54" w:rsidRDefault="009C4E54" w:rsidP="009C4E54">
      <w:r w:rsidRPr="009C4E54">
        <w:t>    inset:0;</w:t>
      </w:r>
    </w:p>
    <w:p w14:paraId="12282152" w14:textId="77777777" w:rsidR="009C4E54" w:rsidRPr="009C4E54" w:rsidRDefault="009C4E54" w:rsidP="009C4E54">
      <w:r w:rsidRPr="009C4E54">
        <w:t>    pointer-events:none;</w:t>
      </w:r>
    </w:p>
    <w:p w14:paraId="2892F8FE" w14:textId="77777777" w:rsidR="009C4E54" w:rsidRPr="009C4E54" w:rsidRDefault="009C4E54" w:rsidP="009C4E54">
      <w:r w:rsidRPr="009C4E54">
        <w:t>    z-index:10;</w:t>
      </w:r>
    </w:p>
    <w:p w14:paraId="2966F693" w14:textId="77777777" w:rsidR="009C4E54" w:rsidRPr="009C4E54" w:rsidRDefault="009C4E54" w:rsidP="009C4E54">
      <w:r w:rsidRPr="009C4E54">
        <w:t>}</w:t>
      </w:r>
    </w:p>
    <w:p w14:paraId="6E0E381F" w14:textId="77777777" w:rsidR="009C4E54" w:rsidRPr="009C4E54" w:rsidRDefault="009C4E54" w:rsidP="009C4E54"/>
    <w:p w14:paraId="328BEB7B" w14:textId="77777777" w:rsidR="009C4E54" w:rsidRPr="009C4E54" w:rsidRDefault="009C4E54" w:rsidP="009C4E54">
      <w:r w:rsidRPr="009C4E54">
        <w:t>#top{</w:t>
      </w:r>
    </w:p>
    <w:p w14:paraId="3CD5AF04" w14:textId="77777777" w:rsidR="009C4E54" w:rsidRPr="009C4E54" w:rsidRDefault="009C4E54" w:rsidP="009C4E54">
      <w:r w:rsidRPr="009C4E54">
        <w:t>    position:absolute;</w:t>
      </w:r>
    </w:p>
    <w:p w14:paraId="6CA8046B" w14:textId="77777777" w:rsidR="009C4E54" w:rsidRPr="009C4E54" w:rsidRDefault="009C4E54" w:rsidP="009C4E54">
      <w:r w:rsidRPr="009C4E54">
        <w:t>    top:12px;</w:t>
      </w:r>
    </w:p>
    <w:p w14:paraId="04BE6028" w14:textId="77777777" w:rsidR="009C4E54" w:rsidRPr="009C4E54" w:rsidRDefault="009C4E54" w:rsidP="009C4E54">
      <w:r w:rsidRPr="009C4E54">
        <w:t>    left:50%;</w:t>
      </w:r>
    </w:p>
    <w:p w14:paraId="167B8592" w14:textId="77777777" w:rsidR="009C4E54" w:rsidRPr="009C4E54" w:rsidRDefault="009C4E54" w:rsidP="009C4E54">
      <w:r w:rsidRPr="009C4E54">
        <w:t>    transform:translateX(-50%);</w:t>
      </w:r>
    </w:p>
    <w:p w14:paraId="1BBFFDDE" w14:textId="77777777" w:rsidR="009C4E54" w:rsidRPr="009C4E54" w:rsidRDefault="009C4E54" w:rsidP="009C4E54">
      <w:r w:rsidRPr="009C4E54">
        <w:t>    width:94%;</w:t>
      </w:r>
    </w:p>
    <w:p w14:paraId="2F7B0098" w14:textId="77777777" w:rsidR="009C4E54" w:rsidRPr="009C4E54" w:rsidRDefault="009C4E54" w:rsidP="009C4E54">
      <w:r w:rsidRPr="009C4E54">
        <w:t>    max-width:1100px;</w:t>
      </w:r>
    </w:p>
    <w:p w14:paraId="1CD2A3FC" w14:textId="77777777" w:rsidR="009C4E54" w:rsidRPr="009C4E54" w:rsidRDefault="009C4E54" w:rsidP="009C4E54">
      <w:r w:rsidRPr="009C4E54">
        <w:t>    display:flex;</w:t>
      </w:r>
    </w:p>
    <w:p w14:paraId="57E9A914" w14:textId="77777777" w:rsidR="009C4E54" w:rsidRPr="009C4E54" w:rsidRDefault="009C4E54" w:rsidP="009C4E54">
      <w:r w:rsidRPr="009C4E54">
        <w:t>    justify-content:space-between;</w:t>
      </w:r>
    </w:p>
    <w:p w14:paraId="3A083663" w14:textId="77777777" w:rsidR="009C4E54" w:rsidRPr="009C4E54" w:rsidRDefault="009C4E54" w:rsidP="009C4E54">
      <w:r w:rsidRPr="009C4E54">
        <w:t>    gap:10px;</w:t>
      </w:r>
    </w:p>
    <w:p w14:paraId="681B50CD" w14:textId="77777777" w:rsidR="009C4E54" w:rsidRPr="009C4E54" w:rsidRDefault="009C4E54" w:rsidP="009C4E54">
      <w:r w:rsidRPr="009C4E54">
        <w:t>    padding:11px 15px;</w:t>
      </w:r>
    </w:p>
    <w:p w14:paraId="7AF7A455" w14:textId="77777777" w:rsidR="009C4E54" w:rsidRPr="009C4E54" w:rsidRDefault="009C4E54" w:rsidP="009C4E54">
      <w:r w:rsidRPr="009C4E54">
        <w:t>    border:1px solid #00d9ff66;</w:t>
      </w:r>
    </w:p>
    <w:p w14:paraId="0968453F" w14:textId="77777777" w:rsidR="009C4E54" w:rsidRPr="009C4E54" w:rsidRDefault="009C4E54" w:rsidP="009C4E54">
      <w:r w:rsidRPr="009C4E54">
        <w:t>    border-radius:12px;</w:t>
      </w:r>
    </w:p>
    <w:p w14:paraId="003538D0" w14:textId="77777777" w:rsidR="009C4E54" w:rsidRPr="009C4E54" w:rsidRDefault="009C4E54" w:rsidP="009C4E54">
      <w:r w:rsidRPr="009C4E54">
        <w:t>    background:#020912c9;</w:t>
      </w:r>
    </w:p>
    <w:p w14:paraId="14D13C83" w14:textId="77777777" w:rsidR="009C4E54" w:rsidRPr="009C4E54" w:rsidRDefault="009C4E54" w:rsidP="009C4E54">
      <w:r w:rsidRPr="009C4E54">
        <w:t>    backdrop-filter:blur(8px);</w:t>
      </w:r>
    </w:p>
    <w:p w14:paraId="3A0B22DE" w14:textId="77777777" w:rsidR="009C4E54" w:rsidRPr="009C4E54" w:rsidRDefault="009C4E54" w:rsidP="009C4E54">
      <w:r w:rsidRPr="009C4E54">
        <w:t>    font-size:12px;</w:t>
      </w:r>
    </w:p>
    <w:p w14:paraId="5845661C" w14:textId="77777777" w:rsidR="009C4E54" w:rsidRPr="009C4E54" w:rsidRDefault="009C4E54" w:rsidP="009C4E54">
      <w:r w:rsidRPr="009C4E54">
        <w:t>    box-shadow:0 0 30px #008cff22;</w:t>
      </w:r>
    </w:p>
    <w:p w14:paraId="796B2CD1" w14:textId="77777777" w:rsidR="009C4E54" w:rsidRPr="009C4E54" w:rsidRDefault="009C4E54" w:rsidP="009C4E54">
      <w:r w:rsidRPr="009C4E54">
        <w:t>}</w:t>
      </w:r>
    </w:p>
    <w:p w14:paraId="1FA3364E" w14:textId="77777777" w:rsidR="009C4E54" w:rsidRPr="009C4E54" w:rsidRDefault="009C4E54" w:rsidP="009C4E54"/>
    <w:p w14:paraId="536702DC" w14:textId="77777777" w:rsidR="009C4E54" w:rsidRPr="009C4E54" w:rsidRDefault="009C4E54" w:rsidP="009C4E54">
      <w:r w:rsidRPr="009C4E54">
        <w:t>.cyan{color:#00eaff}</w:t>
      </w:r>
    </w:p>
    <w:p w14:paraId="31E5986D" w14:textId="77777777" w:rsidR="009C4E54" w:rsidRPr="009C4E54" w:rsidRDefault="009C4E54" w:rsidP="009C4E54">
      <w:r w:rsidRPr="009C4E54">
        <w:t>.green{color:#36ff91}</w:t>
      </w:r>
    </w:p>
    <w:p w14:paraId="501553A8" w14:textId="77777777" w:rsidR="009C4E54" w:rsidRPr="009C4E54" w:rsidRDefault="009C4E54" w:rsidP="009C4E54">
      <w:r w:rsidRPr="009C4E54">
        <w:lastRenderedPageBreak/>
        <w:t>.red{color:#ff4050}</w:t>
      </w:r>
    </w:p>
    <w:p w14:paraId="5D372780" w14:textId="77777777" w:rsidR="009C4E54" w:rsidRPr="009C4E54" w:rsidRDefault="009C4E54" w:rsidP="009C4E54">
      <w:r w:rsidRPr="009C4E54">
        <w:t>.yellow{color:#ffe45c}</w:t>
      </w:r>
    </w:p>
    <w:p w14:paraId="27F340AE" w14:textId="77777777" w:rsidR="009C4E54" w:rsidRPr="009C4E54" w:rsidRDefault="009C4E54" w:rsidP="009C4E54">
      <w:r w:rsidRPr="009C4E54">
        <w:t>.purple{color:#d68cff}</w:t>
      </w:r>
    </w:p>
    <w:p w14:paraId="3A050B42" w14:textId="77777777" w:rsidR="009C4E54" w:rsidRPr="009C4E54" w:rsidRDefault="009C4E54" w:rsidP="009C4E54"/>
    <w:p w14:paraId="6E8DB7B8" w14:textId="77777777" w:rsidR="009C4E54" w:rsidRPr="009C4E54" w:rsidRDefault="009C4E54" w:rsidP="009C4E54">
      <w:r w:rsidRPr="009C4E54">
        <w:t>#mission{</w:t>
      </w:r>
    </w:p>
    <w:p w14:paraId="4DCDF864" w14:textId="77777777" w:rsidR="009C4E54" w:rsidRPr="009C4E54" w:rsidRDefault="009C4E54" w:rsidP="009C4E54">
      <w:r w:rsidRPr="009C4E54">
        <w:t>    position:absolute;</w:t>
      </w:r>
    </w:p>
    <w:p w14:paraId="71BEF98E" w14:textId="77777777" w:rsidR="009C4E54" w:rsidRPr="009C4E54" w:rsidRDefault="009C4E54" w:rsidP="009C4E54">
      <w:r w:rsidRPr="009C4E54">
        <w:t>    top:72px;</w:t>
      </w:r>
    </w:p>
    <w:p w14:paraId="4678A5A3" w14:textId="77777777" w:rsidR="009C4E54" w:rsidRPr="009C4E54" w:rsidRDefault="009C4E54" w:rsidP="009C4E54">
      <w:r w:rsidRPr="009C4E54">
        <w:t>    left:16px;</w:t>
      </w:r>
    </w:p>
    <w:p w14:paraId="1D772B2B" w14:textId="77777777" w:rsidR="009C4E54" w:rsidRPr="009C4E54" w:rsidRDefault="009C4E54" w:rsidP="009C4E54">
      <w:r w:rsidRPr="009C4E54">
        <w:t>    width:280px;</w:t>
      </w:r>
    </w:p>
    <w:p w14:paraId="7FBFD900" w14:textId="77777777" w:rsidR="009C4E54" w:rsidRPr="009C4E54" w:rsidRDefault="009C4E54" w:rsidP="009C4E54">
      <w:r w:rsidRPr="009C4E54">
        <w:t>    padding:13px;</w:t>
      </w:r>
    </w:p>
    <w:p w14:paraId="7DF4C0AB" w14:textId="77777777" w:rsidR="009C4E54" w:rsidRPr="009C4E54" w:rsidRDefault="009C4E54" w:rsidP="009C4E54">
      <w:r w:rsidRPr="009C4E54">
        <w:t>    border-left:3px solid #00eaff;</w:t>
      </w:r>
    </w:p>
    <w:p w14:paraId="31906113" w14:textId="77777777" w:rsidR="009C4E54" w:rsidRPr="009C4E54" w:rsidRDefault="009C4E54" w:rsidP="009C4E54">
      <w:r w:rsidRPr="009C4E54">
        <w:t>    border-radius:7px;</w:t>
      </w:r>
    </w:p>
    <w:p w14:paraId="0AE8E09C" w14:textId="77777777" w:rsidR="009C4E54" w:rsidRPr="009C4E54" w:rsidRDefault="009C4E54" w:rsidP="009C4E54">
      <w:r w:rsidRPr="009C4E54">
        <w:t>    background:#020b13d9;</w:t>
      </w:r>
    </w:p>
    <w:p w14:paraId="22FD77D2" w14:textId="77777777" w:rsidR="009C4E54" w:rsidRPr="009C4E54" w:rsidRDefault="009C4E54" w:rsidP="009C4E54">
      <w:r w:rsidRPr="009C4E54">
        <w:t>}</w:t>
      </w:r>
    </w:p>
    <w:p w14:paraId="70EA8123" w14:textId="77777777" w:rsidR="009C4E54" w:rsidRPr="009C4E54" w:rsidRDefault="009C4E54" w:rsidP="009C4E54"/>
    <w:p w14:paraId="6F69115A" w14:textId="77777777" w:rsidR="009C4E54" w:rsidRPr="009C4E54" w:rsidRDefault="009C4E54" w:rsidP="009C4E54">
      <w:r w:rsidRPr="009C4E54">
        <w:t>.smallTitle{</w:t>
      </w:r>
    </w:p>
    <w:p w14:paraId="2CCB8A6E" w14:textId="77777777" w:rsidR="009C4E54" w:rsidRPr="009C4E54" w:rsidRDefault="009C4E54" w:rsidP="009C4E54">
      <w:r w:rsidRPr="009C4E54">
        <w:t>    color:#00eaff;</w:t>
      </w:r>
    </w:p>
    <w:p w14:paraId="178A649F" w14:textId="77777777" w:rsidR="009C4E54" w:rsidRPr="009C4E54" w:rsidRDefault="009C4E54" w:rsidP="009C4E54">
      <w:r w:rsidRPr="009C4E54">
        <w:t>    font-size:10px;</w:t>
      </w:r>
    </w:p>
    <w:p w14:paraId="3342E641" w14:textId="77777777" w:rsidR="009C4E54" w:rsidRPr="009C4E54" w:rsidRDefault="009C4E54" w:rsidP="009C4E54">
      <w:r w:rsidRPr="009C4E54">
        <w:t>    letter-spacing:2px;</w:t>
      </w:r>
    </w:p>
    <w:p w14:paraId="288811D3" w14:textId="77777777" w:rsidR="009C4E54" w:rsidRPr="009C4E54" w:rsidRDefault="009C4E54" w:rsidP="009C4E54">
      <w:r w:rsidRPr="009C4E54">
        <w:t>}</w:t>
      </w:r>
    </w:p>
    <w:p w14:paraId="072086B3" w14:textId="77777777" w:rsidR="009C4E54" w:rsidRPr="009C4E54" w:rsidRDefault="009C4E54" w:rsidP="009C4E54"/>
    <w:p w14:paraId="05DC399A" w14:textId="77777777" w:rsidR="009C4E54" w:rsidRPr="009C4E54" w:rsidRDefault="009C4E54" w:rsidP="009C4E54">
      <w:r w:rsidRPr="009C4E54">
        <w:t>#missionName{</w:t>
      </w:r>
    </w:p>
    <w:p w14:paraId="6C9A81BD" w14:textId="77777777" w:rsidR="009C4E54" w:rsidRPr="009C4E54" w:rsidRDefault="009C4E54" w:rsidP="009C4E54">
      <w:r w:rsidRPr="009C4E54">
        <w:t>    margin-top:6px;</w:t>
      </w:r>
    </w:p>
    <w:p w14:paraId="7E7023B8" w14:textId="77777777" w:rsidR="009C4E54" w:rsidRPr="009C4E54" w:rsidRDefault="009C4E54" w:rsidP="009C4E54">
      <w:r w:rsidRPr="009C4E54">
        <w:t>    font-weight:bold;</w:t>
      </w:r>
    </w:p>
    <w:p w14:paraId="2F1757FC" w14:textId="77777777" w:rsidR="009C4E54" w:rsidRPr="009C4E54" w:rsidRDefault="009C4E54" w:rsidP="009C4E54">
      <w:r w:rsidRPr="009C4E54">
        <w:t>}</w:t>
      </w:r>
    </w:p>
    <w:p w14:paraId="2D97280E" w14:textId="77777777" w:rsidR="009C4E54" w:rsidRPr="009C4E54" w:rsidRDefault="009C4E54" w:rsidP="009C4E54"/>
    <w:p w14:paraId="1AE85BD5" w14:textId="77777777" w:rsidR="009C4E54" w:rsidRPr="009C4E54" w:rsidRDefault="009C4E54" w:rsidP="009C4E54">
      <w:r w:rsidRPr="009C4E54">
        <w:t>#missionText{</w:t>
      </w:r>
    </w:p>
    <w:p w14:paraId="5F17BD70" w14:textId="77777777" w:rsidR="009C4E54" w:rsidRPr="009C4E54" w:rsidRDefault="009C4E54" w:rsidP="009C4E54">
      <w:r w:rsidRPr="009C4E54">
        <w:t>    margin-top:5px;</w:t>
      </w:r>
    </w:p>
    <w:p w14:paraId="2CCB6155" w14:textId="77777777" w:rsidR="009C4E54" w:rsidRPr="009C4E54" w:rsidRDefault="009C4E54" w:rsidP="009C4E54">
      <w:r w:rsidRPr="009C4E54">
        <w:t>    color:#a2b7c2;</w:t>
      </w:r>
    </w:p>
    <w:p w14:paraId="1161C616" w14:textId="77777777" w:rsidR="009C4E54" w:rsidRPr="009C4E54" w:rsidRDefault="009C4E54" w:rsidP="009C4E54">
      <w:r w:rsidRPr="009C4E54">
        <w:t>    font-size:11px;</w:t>
      </w:r>
    </w:p>
    <w:p w14:paraId="6EF8E30D" w14:textId="77777777" w:rsidR="009C4E54" w:rsidRPr="009C4E54" w:rsidRDefault="009C4E54" w:rsidP="009C4E54">
      <w:r w:rsidRPr="009C4E54">
        <w:t>    line-height:1.5;</w:t>
      </w:r>
    </w:p>
    <w:p w14:paraId="5D2B583E" w14:textId="77777777" w:rsidR="009C4E54" w:rsidRPr="009C4E54" w:rsidRDefault="009C4E54" w:rsidP="009C4E54">
      <w:r w:rsidRPr="009C4E54">
        <w:t>}</w:t>
      </w:r>
    </w:p>
    <w:p w14:paraId="62E5195D" w14:textId="77777777" w:rsidR="009C4E54" w:rsidRPr="009C4E54" w:rsidRDefault="009C4E54" w:rsidP="009C4E54"/>
    <w:p w14:paraId="0A0AF2A2" w14:textId="77777777" w:rsidR="009C4E54" w:rsidRPr="009C4E54" w:rsidRDefault="009C4E54" w:rsidP="009C4E54">
      <w:r w:rsidRPr="009C4E54">
        <w:t>#progress{</w:t>
      </w:r>
    </w:p>
    <w:p w14:paraId="610AEF44" w14:textId="77777777" w:rsidR="009C4E54" w:rsidRPr="009C4E54" w:rsidRDefault="009C4E54" w:rsidP="009C4E54">
      <w:r w:rsidRPr="009C4E54">
        <w:t>    margin-top:8px;</w:t>
      </w:r>
    </w:p>
    <w:p w14:paraId="7B89E94D" w14:textId="77777777" w:rsidR="009C4E54" w:rsidRPr="009C4E54" w:rsidRDefault="009C4E54" w:rsidP="009C4E54">
      <w:r w:rsidRPr="009C4E54">
        <w:t>    color:#00eaff;</w:t>
      </w:r>
    </w:p>
    <w:p w14:paraId="74C83ADC" w14:textId="77777777" w:rsidR="009C4E54" w:rsidRPr="009C4E54" w:rsidRDefault="009C4E54" w:rsidP="009C4E54">
      <w:r w:rsidRPr="009C4E54">
        <w:t>    font-size:11px;</w:t>
      </w:r>
    </w:p>
    <w:p w14:paraId="40870EEB" w14:textId="77777777" w:rsidR="009C4E54" w:rsidRPr="009C4E54" w:rsidRDefault="009C4E54" w:rsidP="009C4E54">
      <w:r w:rsidRPr="009C4E54">
        <w:t>}</w:t>
      </w:r>
    </w:p>
    <w:p w14:paraId="18543719" w14:textId="77777777" w:rsidR="009C4E54" w:rsidRPr="009C4E54" w:rsidRDefault="009C4E54" w:rsidP="009C4E54"/>
    <w:p w14:paraId="71D278DF" w14:textId="77777777" w:rsidR="009C4E54" w:rsidRPr="009C4E54" w:rsidRDefault="009C4E54" w:rsidP="009C4E54">
      <w:r w:rsidRPr="009C4E54">
        <w:t>#viewBtn{</w:t>
      </w:r>
    </w:p>
    <w:p w14:paraId="3273E518" w14:textId="77777777" w:rsidR="009C4E54" w:rsidRPr="009C4E54" w:rsidRDefault="009C4E54" w:rsidP="009C4E54">
      <w:r w:rsidRPr="009C4E54">
        <w:t>    pointer-events:auto;</w:t>
      </w:r>
    </w:p>
    <w:p w14:paraId="23289AB8" w14:textId="77777777" w:rsidR="009C4E54" w:rsidRPr="009C4E54" w:rsidRDefault="009C4E54" w:rsidP="009C4E54">
      <w:r w:rsidRPr="009C4E54">
        <w:t>    position:absolute;</w:t>
      </w:r>
    </w:p>
    <w:p w14:paraId="67C445E1" w14:textId="77777777" w:rsidR="009C4E54" w:rsidRPr="009C4E54" w:rsidRDefault="009C4E54" w:rsidP="009C4E54">
      <w:r w:rsidRPr="009C4E54">
        <w:t>    top:72px;</w:t>
      </w:r>
    </w:p>
    <w:p w14:paraId="6FB9BC0D" w14:textId="77777777" w:rsidR="009C4E54" w:rsidRPr="009C4E54" w:rsidRDefault="009C4E54" w:rsidP="009C4E54">
      <w:r w:rsidRPr="009C4E54">
        <w:t>    right:16px;</w:t>
      </w:r>
    </w:p>
    <w:p w14:paraId="43702D78" w14:textId="77777777" w:rsidR="009C4E54" w:rsidRPr="009C4E54" w:rsidRDefault="009C4E54" w:rsidP="009C4E54">
      <w:r w:rsidRPr="009C4E54">
        <w:t>    padding:10px 14px;</w:t>
      </w:r>
    </w:p>
    <w:p w14:paraId="418D1A0D" w14:textId="77777777" w:rsidR="009C4E54" w:rsidRPr="009C4E54" w:rsidRDefault="009C4E54" w:rsidP="009C4E54">
      <w:r w:rsidRPr="009C4E54">
        <w:t>    border:1px solid #00eaff;</w:t>
      </w:r>
    </w:p>
    <w:p w14:paraId="5D2D4D2C" w14:textId="77777777" w:rsidR="009C4E54" w:rsidRPr="009C4E54" w:rsidRDefault="009C4E54" w:rsidP="009C4E54">
      <w:r w:rsidRPr="009C4E54">
        <w:t>    border-radius:7px;</w:t>
      </w:r>
    </w:p>
    <w:p w14:paraId="2DF672C4" w14:textId="77777777" w:rsidR="009C4E54" w:rsidRPr="009C4E54" w:rsidRDefault="009C4E54" w:rsidP="009C4E54">
      <w:r w:rsidRPr="009C4E54">
        <w:t>    background:#03141d;</w:t>
      </w:r>
    </w:p>
    <w:p w14:paraId="629DA49D" w14:textId="77777777" w:rsidR="009C4E54" w:rsidRPr="009C4E54" w:rsidRDefault="009C4E54" w:rsidP="009C4E54">
      <w:r w:rsidRPr="009C4E54">
        <w:lastRenderedPageBreak/>
        <w:t>    color:#00eaff;</w:t>
      </w:r>
    </w:p>
    <w:p w14:paraId="54C10BF3" w14:textId="77777777" w:rsidR="009C4E54" w:rsidRPr="009C4E54" w:rsidRDefault="009C4E54" w:rsidP="009C4E54">
      <w:r w:rsidRPr="009C4E54">
        <w:t>    font-weight:bold;</w:t>
      </w:r>
    </w:p>
    <w:p w14:paraId="0CF45F38" w14:textId="77777777" w:rsidR="009C4E54" w:rsidRPr="009C4E54" w:rsidRDefault="009C4E54" w:rsidP="009C4E54">
      <w:r w:rsidRPr="009C4E54">
        <w:t>    cursor:pointer;</w:t>
      </w:r>
    </w:p>
    <w:p w14:paraId="15F59713" w14:textId="77777777" w:rsidR="009C4E54" w:rsidRPr="009C4E54" w:rsidRDefault="009C4E54" w:rsidP="009C4E54">
      <w:r w:rsidRPr="009C4E54">
        <w:t>}</w:t>
      </w:r>
    </w:p>
    <w:p w14:paraId="09B1826E" w14:textId="77777777" w:rsidR="009C4E54" w:rsidRPr="009C4E54" w:rsidRDefault="009C4E54" w:rsidP="009C4E54"/>
    <w:p w14:paraId="79E57738" w14:textId="77777777" w:rsidR="009C4E54" w:rsidRPr="009C4E54" w:rsidRDefault="009C4E54" w:rsidP="009C4E54">
      <w:r w:rsidRPr="009C4E54">
        <w:t>#viewBtn:hover{</w:t>
      </w:r>
    </w:p>
    <w:p w14:paraId="731BA790" w14:textId="77777777" w:rsidR="009C4E54" w:rsidRPr="009C4E54" w:rsidRDefault="009C4E54" w:rsidP="009C4E54">
      <w:r w:rsidRPr="009C4E54">
        <w:t>    background:#075069;</w:t>
      </w:r>
    </w:p>
    <w:p w14:paraId="06F821D9" w14:textId="77777777" w:rsidR="009C4E54" w:rsidRPr="009C4E54" w:rsidRDefault="009C4E54" w:rsidP="009C4E54">
      <w:r w:rsidRPr="009C4E54">
        <w:t>}</w:t>
      </w:r>
    </w:p>
    <w:p w14:paraId="78372FE9" w14:textId="77777777" w:rsidR="009C4E54" w:rsidRPr="009C4E54" w:rsidRDefault="009C4E54" w:rsidP="009C4E54"/>
    <w:p w14:paraId="7835F2AE" w14:textId="77777777" w:rsidR="009C4E54" w:rsidRPr="009C4E54" w:rsidRDefault="009C4E54" w:rsidP="009C4E54">
      <w:r w:rsidRPr="009C4E54">
        <w:t>#crosshair{</w:t>
      </w:r>
    </w:p>
    <w:p w14:paraId="48ABF2EC" w14:textId="77777777" w:rsidR="009C4E54" w:rsidRPr="009C4E54" w:rsidRDefault="009C4E54" w:rsidP="009C4E54">
      <w:r w:rsidRPr="009C4E54">
        <w:t>    position:absolute;</w:t>
      </w:r>
    </w:p>
    <w:p w14:paraId="07932F5D" w14:textId="77777777" w:rsidR="009C4E54" w:rsidRPr="009C4E54" w:rsidRDefault="009C4E54" w:rsidP="009C4E54">
      <w:r w:rsidRPr="009C4E54">
        <w:t>    left:50%;</w:t>
      </w:r>
    </w:p>
    <w:p w14:paraId="348CBE47" w14:textId="77777777" w:rsidR="009C4E54" w:rsidRPr="009C4E54" w:rsidRDefault="009C4E54" w:rsidP="009C4E54">
      <w:r w:rsidRPr="009C4E54">
        <w:t>    top:50%;</w:t>
      </w:r>
    </w:p>
    <w:p w14:paraId="166C8C2D" w14:textId="77777777" w:rsidR="009C4E54" w:rsidRPr="009C4E54" w:rsidRDefault="009C4E54" w:rsidP="009C4E54">
      <w:r w:rsidRPr="009C4E54">
        <w:t>    width:34px;</w:t>
      </w:r>
    </w:p>
    <w:p w14:paraId="5D4A60C7" w14:textId="77777777" w:rsidR="009C4E54" w:rsidRPr="009C4E54" w:rsidRDefault="009C4E54" w:rsidP="009C4E54">
      <w:r w:rsidRPr="009C4E54">
        <w:t>    height:34px;</w:t>
      </w:r>
    </w:p>
    <w:p w14:paraId="096FA89C" w14:textId="77777777" w:rsidR="009C4E54" w:rsidRPr="009C4E54" w:rsidRDefault="009C4E54" w:rsidP="009C4E54">
      <w:r w:rsidRPr="009C4E54">
        <w:t>    transform:translate(-50%,-50%);</w:t>
      </w:r>
    </w:p>
    <w:p w14:paraId="1BA414E2" w14:textId="77777777" w:rsidR="009C4E54" w:rsidRPr="009C4E54" w:rsidRDefault="009C4E54" w:rsidP="009C4E54">
      <w:r w:rsidRPr="009C4E54">
        <w:t>    border:1px solid #00eaffaa;</w:t>
      </w:r>
    </w:p>
    <w:p w14:paraId="00C1DC06" w14:textId="77777777" w:rsidR="009C4E54" w:rsidRPr="009C4E54" w:rsidRDefault="009C4E54" w:rsidP="009C4E54">
      <w:r w:rsidRPr="009C4E54">
        <w:t>    border-radius:50%;</w:t>
      </w:r>
    </w:p>
    <w:p w14:paraId="28229551" w14:textId="77777777" w:rsidR="009C4E54" w:rsidRPr="009C4E54" w:rsidRDefault="009C4E54" w:rsidP="009C4E54">
      <w:r w:rsidRPr="009C4E54">
        <w:t>}</w:t>
      </w:r>
    </w:p>
    <w:p w14:paraId="51C714AD" w14:textId="77777777" w:rsidR="009C4E54" w:rsidRPr="009C4E54" w:rsidRDefault="009C4E54" w:rsidP="009C4E54"/>
    <w:p w14:paraId="5D71046E" w14:textId="77777777" w:rsidR="009C4E54" w:rsidRPr="009C4E54" w:rsidRDefault="009C4E54" w:rsidP="009C4E54">
      <w:r w:rsidRPr="009C4E54">
        <w:t>#crosshair:before,</w:t>
      </w:r>
    </w:p>
    <w:p w14:paraId="53C3CE5F" w14:textId="77777777" w:rsidR="009C4E54" w:rsidRPr="009C4E54" w:rsidRDefault="009C4E54" w:rsidP="009C4E54">
      <w:r w:rsidRPr="009C4E54">
        <w:t>#crosshair:after{</w:t>
      </w:r>
    </w:p>
    <w:p w14:paraId="19D0E742" w14:textId="77777777" w:rsidR="009C4E54" w:rsidRPr="009C4E54" w:rsidRDefault="009C4E54" w:rsidP="009C4E54">
      <w:r w:rsidRPr="009C4E54">
        <w:t>    content:"";</w:t>
      </w:r>
    </w:p>
    <w:p w14:paraId="7E449328" w14:textId="77777777" w:rsidR="009C4E54" w:rsidRPr="009C4E54" w:rsidRDefault="009C4E54" w:rsidP="009C4E54">
      <w:r w:rsidRPr="009C4E54">
        <w:t>    position:absolute;</w:t>
      </w:r>
    </w:p>
    <w:p w14:paraId="27CE70F9" w14:textId="77777777" w:rsidR="009C4E54" w:rsidRPr="009C4E54" w:rsidRDefault="009C4E54" w:rsidP="009C4E54">
      <w:r w:rsidRPr="009C4E54">
        <w:t>    background:#00eaff;</w:t>
      </w:r>
    </w:p>
    <w:p w14:paraId="35D0DBA5" w14:textId="77777777" w:rsidR="009C4E54" w:rsidRPr="009C4E54" w:rsidRDefault="009C4E54" w:rsidP="009C4E54">
      <w:r w:rsidRPr="009C4E54">
        <w:t>}</w:t>
      </w:r>
    </w:p>
    <w:p w14:paraId="288724F5" w14:textId="77777777" w:rsidR="009C4E54" w:rsidRPr="009C4E54" w:rsidRDefault="009C4E54" w:rsidP="009C4E54"/>
    <w:p w14:paraId="63A18093" w14:textId="77777777" w:rsidR="009C4E54" w:rsidRPr="009C4E54" w:rsidRDefault="009C4E54" w:rsidP="009C4E54">
      <w:r w:rsidRPr="009C4E54">
        <w:t>#crosshair:before{</w:t>
      </w:r>
    </w:p>
    <w:p w14:paraId="45CE82BC" w14:textId="77777777" w:rsidR="009C4E54" w:rsidRPr="009C4E54" w:rsidRDefault="009C4E54" w:rsidP="009C4E54">
      <w:r w:rsidRPr="009C4E54">
        <w:t>    width:48px;</w:t>
      </w:r>
    </w:p>
    <w:p w14:paraId="1E7A3F64" w14:textId="77777777" w:rsidR="009C4E54" w:rsidRPr="009C4E54" w:rsidRDefault="009C4E54" w:rsidP="009C4E54">
      <w:r w:rsidRPr="009C4E54">
        <w:t>    height:1px;</w:t>
      </w:r>
    </w:p>
    <w:p w14:paraId="52DE91AE" w14:textId="77777777" w:rsidR="009C4E54" w:rsidRPr="009C4E54" w:rsidRDefault="009C4E54" w:rsidP="009C4E54">
      <w:r w:rsidRPr="009C4E54">
        <w:t>    left:-8px;</w:t>
      </w:r>
    </w:p>
    <w:p w14:paraId="3F879C73" w14:textId="77777777" w:rsidR="009C4E54" w:rsidRPr="009C4E54" w:rsidRDefault="009C4E54" w:rsidP="009C4E54">
      <w:r w:rsidRPr="009C4E54">
        <w:t>    top:16px;</w:t>
      </w:r>
    </w:p>
    <w:p w14:paraId="5089B241" w14:textId="77777777" w:rsidR="009C4E54" w:rsidRPr="009C4E54" w:rsidRDefault="009C4E54" w:rsidP="009C4E54">
      <w:r w:rsidRPr="009C4E54">
        <w:t>}</w:t>
      </w:r>
    </w:p>
    <w:p w14:paraId="4D885695" w14:textId="77777777" w:rsidR="009C4E54" w:rsidRPr="009C4E54" w:rsidRDefault="009C4E54" w:rsidP="009C4E54"/>
    <w:p w14:paraId="026E6C59" w14:textId="77777777" w:rsidR="009C4E54" w:rsidRPr="009C4E54" w:rsidRDefault="009C4E54" w:rsidP="009C4E54">
      <w:r w:rsidRPr="009C4E54">
        <w:t>#crosshair:after{</w:t>
      </w:r>
    </w:p>
    <w:p w14:paraId="613F3A1E" w14:textId="77777777" w:rsidR="009C4E54" w:rsidRPr="009C4E54" w:rsidRDefault="009C4E54" w:rsidP="009C4E54">
      <w:r w:rsidRPr="009C4E54">
        <w:t>    height:48px;</w:t>
      </w:r>
    </w:p>
    <w:p w14:paraId="51A57C0C" w14:textId="77777777" w:rsidR="009C4E54" w:rsidRPr="009C4E54" w:rsidRDefault="009C4E54" w:rsidP="009C4E54">
      <w:r w:rsidRPr="009C4E54">
        <w:t>    width:1px;</w:t>
      </w:r>
    </w:p>
    <w:p w14:paraId="5494BF76" w14:textId="77777777" w:rsidR="009C4E54" w:rsidRPr="009C4E54" w:rsidRDefault="009C4E54" w:rsidP="009C4E54">
      <w:r w:rsidRPr="009C4E54">
        <w:t>    top:-8px;</w:t>
      </w:r>
    </w:p>
    <w:p w14:paraId="6981E94E" w14:textId="77777777" w:rsidR="009C4E54" w:rsidRPr="009C4E54" w:rsidRDefault="009C4E54" w:rsidP="009C4E54">
      <w:r w:rsidRPr="009C4E54">
        <w:t>    left:16px;</w:t>
      </w:r>
    </w:p>
    <w:p w14:paraId="37E05491" w14:textId="77777777" w:rsidR="009C4E54" w:rsidRPr="009C4E54" w:rsidRDefault="009C4E54" w:rsidP="009C4E54">
      <w:r w:rsidRPr="009C4E54">
        <w:t>}</w:t>
      </w:r>
    </w:p>
    <w:p w14:paraId="3419027D" w14:textId="77777777" w:rsidR="009C4E54" w:rsidRPr="009C4E54" w:rsidRDefault="009C4E54" w:rsidP="009C4E54"/>
    <w:p w14:paraId="3E8137A6" w14:textId="77777777" w:rsidR="009C4E54" w:rsidRPr="009C4E54" w:rsidRDefault="009C4E54" w:rsidP="009C4E54">
      <w:r w:rsidRPr="009C4E54">
        <w:t>#warning{</w:t>
      </w:r>
    </w:p>
    <w:p w14:paraId="7E40A4A8" w14:textId="77777777" w:rsidR="009C4E54" w:rsidRPr="009C4E54" w:rsidRDefault="009C4E54" w:rsidP="009C4E54">
      <w:r w:rsidRPr="009C4E54">
        <w:t>    position:absolute;</w:t>
      </w:r>
    </w:p>
    <w:p w14:paraId="10F9BA91" w14:textId="77777777" w:rsidR="009C4E54" w:rsidRPr="009C4E54" w:rsidRDefault="009C4E54" w:rsidP="009C4E54">
      <w:r w:rsidRPr="009C4E54">
        <w:t>    top:140px;</w:t>
      </w:r>
    </w:p>
    <w:p w14:paraId="57771821" w14:textId="77777777" w:rsidR="009C4E54" w:rsidRPr="009C4E54" w:rsidRDefault="009C4E54" w:rsidP="009C4E54">
      <w:r w:rsidRPr="009C4E54">
        <w:t>    left:50%;</w:t>
      </w:r>
    </w:p>
    <w:p w14:paraId="0EE58075" w14:textId="77777777" w:rsidR="009C4E54" w:rsidRPr="009C4E54" w:rsidRDefault="009C4E54" w:rsidP="009C4E54">
      <w:r w:rsidRPr="009C4E54">
        <w:t>    transform:translateX(-50%);</w:t>
      </w:r>
    </w:p>
    <w:p w14:paraId="157DD383" w14:textId="77777777" w:rsidR="009C4E54" w:rsidRPr="009C4E54" w:rsidRDefault="009C4E54" w:rsidP="009C4E54">
      <w:r w:rsidRPr="009C4E54">
        <w:t>    color:#ff3030;</w:t>
      </w:r>
    </w:p>
    <w:p w14:paraId="1727F540" w14:textId="77777777" w:rsidR="009C4E54" w:rsidRPr="009C4E54" w:rsidRDefault="009C4E54" w:rsidP="009C4E54">
      <w:r w:rsidRPr="009C4E54">
        <w:t>    font-size:15px;</w:t>
      </w:r>
    </w:p>
    <w:p w14:paraId="72F8559D" w14:textId="77777777" w:rsidR="009C4E54" w:rsidRPr="009C4E54" w:rsidRDefault="009C4E54" w:rsidP="009C4E54">
      <w:r w:rsidRPr="009C4E54">
        <w:lastRenderedPageBreak/>
        <w:t>    font-weight:bold;</w:t>
      </w:r>
    </w:p>
    <w:p w14:paraId="3BF95F2C" w14:textId="77777777" w:rsidR="009C4E54" w:rsidRPr="009C4E54" w:rsidRDefault="009C4E54" w:rsidP="009C4E54">
      <w:r w:rsidRPr="009C4E54">
        <w:t>    letter-spacing:3px;</w:t>
      </w:r>
    </w:p>
    <w:p w14:paraId="68C4EDA1" w14:textId="77777777" w:rsidR="009C4E54" w:rsidRPr="009C4E54" w:rsidRDefault="009C4E54" w:rsidP="009C4E54">
      <w:r w:rsidRPr="009C4E54">
        <w:t>    opacity:0;</w:t>
      </w:r>
    </w:p>
    <w:p w14:paraId="65DD20BD" w14:textId="77777777" w:rsidR="009C4E54" w:rsidRPr="009C4E54" w:rsidRDefault="009C4E54" w:rsidP="009C4E54">
      <w:r w:rsidRPr="009C4E54">
        <w:t>}</w:t>
      </w:r>
    </w:p>
    <w:p w14:paraId="6F3DD809" w14:textId="77777777" w:rsidR="009C4E54" w:rsidRPr="009C4E54" w:rsidRDefault="009C4E54" w:rsidP="009C4E54"/>
    <w:p w14:paraId="3295C842" w14:textId="77777777" w:rsidR="009C4E54" w:rsidRPr="009C4E54" w:rsidRDefault="009C4E54" w:rsidP="009C4E54">
      <w:r w:rsidRPr="009C4E54">
        <w:t>#warning.show{</w:t>
      </w:r>
    </w:p>
    <w:p w14:paraId="37305089" w14:textId="77777777" w:rsidR="009C4E54" w:rsidRPr="009C4E54" w:rsidRDefault="009C4E54" w:rsidP="009C4E54">
      <w:r w:rsidRPr="009C4E54">
        <w:t>    animation:blink .4s infinite;</w:t>
      </w:r>
    </w:p>
    <w:p w14:paraId="538E7953" w14:textId="77777777" w:rsidR="009C4E54" w:rsidRPr="009C4E54" w:rsidRDefault="009C4E54" w:rsidP="009C4E54">
      <w:r w:rsidRPr="009C4E54">
        <w:t>}</w:t>
      </w:r>
    </w:p>
    <w:p w14:paraId="1BD15207" w14:textId="77777777" w:rsidR="009C4E54" w:rsidRPr="009C4E54" w:rsidRDefault="009C4E54" w:rsidP="009C4E54"/>
    <w:p w14:paraId="48448719" w14:textId="77777777" w:rsidR="009C4E54" w:rsidRPr="009C4E54" w:rsidRDefault="009C4E54" w:rsidP="009C4E54">
      <w:r w:rsidRPr="009C4E54">
        <w:t>@keyframes blink{</w:t>
      </w:r>
    </w:p>
    <w:p w14:paraId="07FF9889" w14:textId="77777777" w:rsidR="009C4E54" w:rsidRPr="009C4E54" w:rsidRDefault="009C4E54" w:rsidP="009C4E54">
      <w:r w:rsidRPr="009C4E54">
        <w:t>    50%{opacity:1}</w:t>
      </w:r>
    </w:p>
    <w:p w14:paraId="738B7A10" w14:textId="77777777" w:rsidR="009C4E54" w:rsidRPr="009C4E54" w:rsidRDefault="009C4E54" w:rsidP="009C4E54">
      <w:r w:rsidRPr="009C4E54">
        <w:t>}</w:t>
      </w:r>
    </w:p>
    <w:p w14:paraId="48D69DCA" w14:textId="77777777" w:rsidR="009C4E54" w:rsidRPr="009C4E54" w:rsidRDefault="009C4E54" w:rsidP="009C4E54"/>
    <w:p w14:paraId="6C703076" w14:textId="77777777" w:rsidR="009C4E54" w:rsidRPr="009C4E54" w:rsidRDefault="009C4E54" w:rsidP="009C4E54">
      <w:r w:rsidRPr="009C4E54">
        <w:t>#radar{</w:t>
      </w:r>
    </w:p>
    <w:p w14:paraId="27001628" w14:textId="77777777" w:rsidR="009C4E54" w:rsidRPr="009C4E54" w:rsidRDefault="009C4E54" w:rsidP="009C4E54">
      <w:r w:rsidRPr="009C4E54">
        <w:t>    position:absolute;</w:t>
      </w:r>
    </w:p>
    <w:p w14:paraId="495EB69A" w14:textId="77777777" w:rsidR="009C4E54" w:rsidRPr="009C4E54" w:rsidRDefault="009C4E54" w:rsidP="009C4E54">
      <w:r w:rsidRPr="009C4E54">
        <w:t>    right:18px;</w:t>
      </w:r>
    </w:p>
    <w:p w14:paraId="51900304" w14:textId="77777777" w:rsidR="009C4E54" w:rsidRPr="009C4E54" w:rsidRDefault="009C4E54" w:rsidP="009C4E54">
      <w:r w:rsidRPr="009C4E54">
        <w:t>    bottom:80px;</w:t>
      </w:r>
    </w:p>
    <w:p w14:paraId="1CD09ED3" w14:textId="77777777" w:rsidR="009C4E54" w:rsidRPr="009C4E54" w:rsidRDefault="009C4E54" w:rsidP="009C4E54">
      <w:r w:rsidRPr="009C4E54">
        <w:t>    width:145px;</w:t>
      </w:r>
    </w:p>
    <w:p w14:paraId="0A69CD7C" w14:textId="77777777" w:rsidR="009C4E54" w:rsidRPr="009C4E54" w:rsidRDefault="009C4E54" w:rsidP="009C4E54">
      <w:r w:rsidRPr="009C4E54">
        <w:t>    height:145px;</w:t>
      </w:r>
    </w:p>
    <w:p w14:paraId="17FCD6CE" w14:textId="77777777" w:rsidR="009C4E54" w:rsidRPr="009C4E54" w:rsidRDefault="009C4E54" w:rsidP="009C4E54">
      <w:r w:rsidRPr="009C4E54">
        <w:t>    border:1px solid #00eaff77;</w:t>
      </w:r>
    </w:p>
    <w:p w14:paraId="59C95E9F" w14:textId="77777777" w:rsidR="009C4E54" w:rsidRPr="009C4E54" w:rsidRDefault="009C4E54" w:rsidP="009C4E54">
      <w:r w:rsidRPr="009C4E54">
        <w:t>    border-radius:50%;</w:t>
      </w:r>
    </w:p>
    <w:p w14:paraId="1D3FE609" w14:textId="77777777" w:rsidR="009C4E54" w:rsidRPr="009C4E54" w:rsidRDefault="009C4E54" w:rsidP="009C4E54">
      <w:r w:rsidRPr="009C4E54">
        <w:t>    background:#00121bd9;</w:t>
      </w:r>
    </w:p>
    <w:p w14:paraId="3768ACCE" w14:textId="77777777" w:rsidR="009C4E54" w:rsidRPr="009C4E54" w:rsidRDefault="009C4E54" w:rsidP="009C4E54">
      <w:r w:rsidRPr="009C4E54">
        <w:t>    box-shadow:inset 0 0 30px #00eaff1a;</w:t>
      </w:r>
    </w:p>
    <w:p w14:paraId="45BA23E4" w14:textId="77777777" w:rsidR="009C4E54" w:rsidRPr="009C4E54" w:rsidRDefault="009C4E54" w:rsidP="009C4E54">
      <w:r w:rsidRPr="009C4E54">
        <w:t>}</w:t>
      </w:r>
    </w:p>
    <w:p w14:paraId="10FFBF7E" w14:textId="77777777" w:rsidR="009C4E54" w:rsidRPr="009C4E54" w:rsidRDefault="009C4E54" w:rsidP="009C4E54"/>
    <w:p w14:paraId="3E61FA33" w14:textId="77777777" w:rsidR="009C4E54" w:rsidRPr="009C4E54" w:rsidRDefault="009C4E54" w:rsidP="009C4E54">
      <w:r w:rsidRPr="009C4E54">
        <w:t>#radar:before{</w:t>
      </w:r>
    </w:p>
    <w:p w14:paraId="4FC83D8F" w14:textId="77777777" w:rsidR="009C4E54" w:rsidRPr="009C4E54" w:rsidRDefault="009C4E54" w:rsidP="009C4E54">
      <w:r w:rsidRPr="009C4E54">
        <w:t>    content:"";</w:t>
      </w:r>
    </w:p>
    <w:p w14:paraId="4FEE7848" w14:textId="77777777" w:rsidR="009C4E54" w:rsidRPr="009C4E54" w:rsidRDefault="009C4E54" w:rsidP="009C4E54">
      <w:r w:rsidRPr="009C4E54">
        <w:t>    position:absolute;</w:t>
      </w:r>
    </w:p>
    <w:p w14:paraId="0A893A20" w14:textId="77777777" w:rsidR="009C4E54" w:rsidRPr="009C4E54" w:rsidRDefault="009C4E54" w:rsidP="009C4E54">
      <w:r w:rsidRPr="009C4E54">
        <w:t>    left:50%;</w:t>
      </w:r>
    </w:p>
    <w:p w14:paraId="4D879A8B" w14:textId="77777777" w:rsidR="009C4E54" w:rsidRPr="009C4E54" w:rsidRDefault="009C4E54" w:rsidP="009C4E54">
      <w:r w:rsidRPr="009C4E54">
        <w:t>    top:5%;</w:t>
      </w:r>
    </w:p>
    <w:p w14:paraId="664093D2" w14:textId="77777777" w:rsidR="009C4E54" w:rsidRPr="009C4E54" w:rsidRDefault="009C4E54" w:rsidP="009C4E54">
      <w:r w:rsidRPr="009C4E54">
        <w:t>    width:1px;</w:t>
      </w:r>
    </w:p>
    <w:p w14:paraId="5673CA83" w14:textId="77777777" w:rsidR="009C4E54" w:rsidRPr="009C4E54" w:rsidRDefault="009C4E54" w:rsidP="009C4E54">
      <w:r w:rsidRPr="009C4E54">
        <w:t>    height:90%;</w:t>
      </w:r>
    </w:p>
    <w:p w14:paraId="332CDAA8" w14:textId="77777777" w:rsidR="009C4E54" w:rsidRPr="009C4E54" w:rsidRDefault="009C4E54" w:rsidP="009C4E54">
      <w:r w:rsidRPr="009C4E54">
        <w:t>    background:#00eaff22;</w:t>
      </w:r>
    </w:p>
    <w:p w14:paraId="5ACD3B6B" w14:textId="77777777" w:rsidR="009C4E54" w:rsidRPr="009C4E54" w:rsidRDefault="009C4E54" w:rsidP="009C4E54">
      <w:r w:rsidRPr="009C4E54">
        <w:t>}</w:t>
      </w:r>
    </w:p>
    <w:p w14:paraId="0E6D504A" w14:textId="77777777" w:rsidR="009C4E54" w:rsidRPr="009C4E54" w:rsidRDefault="009C4E54" w:rsidP="009C4E54"/>
    <w:p w14:paraId="12ADE740" w14:textId="77777777" w:rsidR="009C4E54" w:rsidRPr="009C4E54" w:rsidRDefault="009C4E54" w:rsidP="009C4E54">
      <w:r w:rsidRPr="009C4E54">
        <w:t>#radar:after{</w:t>
      </w:r>
    </w:p>
    <w:p w14:paraId="348D36DA" w14:textId="77777777" w:rsidR="009C4E54" w:rsidRPr="009C4E54" w:rsidRDefault="009C4E54" w:rsidP="009C4E54">
      <w:r w:rsidRPr="009C4E54">
        <w:t>    content:"";</w:t>
      </w:r>
    </w:p>
    <w:p w14:paraId="287E104E" w14:textId="77777777" w:rsidR="009C4E54" w:rsidRPr="009C4E54" w:rsidRDefault="009C4E54" w:rsidP="009C4E54">
      <w:r w:rsidRPr="009C4E54">
        <w:t>    position:absolute;</w:t>
      </w:r>
    </w:p>
    <w:p w14:paraId="07444247" w14:textId="77777777" w:rsidR="009C4E54" w:rsidRPr="009C4E54" w:rsidRDefault="009C4E54" w:rsidP="009C4E54">
      <w:r w:rsidRPr="009C4E54">
        <w:t>    left:5%;</w:t>
      </w:r>
    </w:p>
    <w:p w14:paraId="60AF4B46" w14:textId="77777777" w:rsidR="009C4E54" w:rsidRPr="009C4E54" w:rsidRDefault="009C4E54" w:rsidP="009C4E54">
      <w:r w:rsidRPr="009C4E54">
        <w:t>    top:50%;</w:t>
      </w:r>
    </w:p>
    <w:p w14:paraId="3FE7A016" w14:textId="77777777" w:rsidR="009C4E54" w:rsidRPr="009C4E54" w:rsidRDefault="009C4E54" w:rsidP="009C4E54">
      <w:r w:rsidRPr="009C4E54">
        <w:t>    width:90%;</w:t>
      </w:r>
    </w:p>
    <w:p w14:paraId="33F535CC" w14:textId="77777777" w:rsidR="009C4E54" w:rsidRPr="009C4E54" w:rsidRDefault="009C4E54" w:rsidP="009C4E54">
      <w:r w:rsidRPr="009C4E54">
        <w:t>    height:1px;</w:t>
      </w:r>
    </w:p>
    <w:p w14:paraId="611DA9BA" w14:textId="77777777" w:rsidR="009C4E54" w:rsidRPr="009C4E54" w:rsidRDefault="009C4E54" w:rsidP="009C4E54">
      <w:r w:rsidRPr="009C4E54">
        <w:t>    background:#00eaff22;</w:t>
      </w:r>
    </w:p>
    <w:p w14:paraId="4A051D83" w14:textId="77777777" w:rsidR="009C4E54" w:rsidRPr="009C4E54" w:rsidRDefault="009C4E54" w:rsidP="009C4E54">
      <w:r w:rsidRPr="009C4E54">
        <w:t>}</w:t>
      </w:r>
    </w:p>
    <w:p w14:paraId="4149F55E" w14:textId="77777777" w:rsidR="009C4E54" w:rsidRPr="009C4E54" w:rsidRDefault="009C4E54" w:rsidP="009C4E54"/>
    <w:p w14:paraId="4D56FBA0" w14:textId="77777777" w:rsidR="009C4E54" w:rsidRPr="009C4E54" w:rsidRDefault="009C4E54" w:rsidP="009C4E54">
      <w:r w:rsidRPr="009C4E54">
        <w:t>#radarPlayer{</w:t>
      </w:r>
    </w:p>
    <w:p w14:paraId="1D001938" w14:textId="77777777" w:rsidR="009C4E54" w:rsidRPr="009C4E54" w:rsidRDefault="009C4E54" w:rsidP="009C4E54">
      <w:r w:rsidRPr="009C4E54">
        <w:t>    position:absolute;</w:t>
      </w:r>
    </w:p>
    <w:p w14:paraId="27D448FF" w14:textId="77777777" w:rsidR="009C4E54" w:rsidRPr="009C4E54" w:rsidRDefault="009C4E54" w:rsidP="009C4E54">
      <w:r w:rsidRPr="009C4E54">
        <w:t>    width:7px;</w:t>
      </w:r>
    </w:p>
    <w:p w14:paraId="16011556" w14:textId="77777777" w:rsidR="009C4E54" w:rsidRPr="009C4E54" w:rsidRDefault="009C4E54" w:rsidP="009C4E54">
      <w:r w:rsidRPr="009C4E54">
        <w:lastRenderedPageBreak/>
        <w:t>    height:7px;</w:t>
      </w:r>
    </w:p>
    <w:p w14:paraId="429C4EA5" w14:textId="77777777" w:rsidR="009C4E54" w:rsidRPr="009C4E54" w:rsidRDefault="009C4E54" w:rsidP="009C4E54">
      <w:r w:rsidRPr="009C4E54">
        <w:t>    left:50%;</w:t>
      </w:r>
    </w:p>
    <w:p w14:paraId="0181F7F2" w14:textId="77777777" w:rsidR="009C4E54" w:rsidRPr="009C4E54" w:rsidRDefault="009C4E54" w:rsidP="009C4E54">
      <w:r w:rsidRPr="009C4E54">
        <w:t>    top:50%;</w:t>
      </w:r>
    </w:p>
    <w:p w14:paraId="7211B6E2" w14:textId="77777777" w:rsidR="009C4E54" w:rsidRPr="009C4E54" w:rsidRDefault="009C4E54" w:rsidP="009C4E54">
      <w:r w:rsidRPr="009C4E54">
        <w:t>    transform:translate(-50%,-50%);</w:t>
      </w:r>
    </w:p>
    <w:p w14:paraId="2CA1F03E" w14:textId="77777777" w:rsidR="009C4E54" w:rsidRPr="009C4E54" w:rsidRDefault="009C4E54" w:rsidP="009C4E54">
      <w:r w:rsidRPr="009C4E54">
        <w:t>    border-radius:50%;</w:t>
      </w:r>
    </w:p>
    <w:p w14:paraId="5B8A4E5E" w14:textId="77777777" w:rsidR="009C4E54" w:rsidRPr="009C4E54" w:rsidRDefault="009C4E54" w:rsidP="009C4E54">
      <w:r w:rsidRPr="009C4E54">
        <w:t>    background:#00ff91;</w:t>
      </w:r>
    </w:p>
    <w:p w14:paraId="63ED4FCD" w14:textId="77777777" w:rsidR="009C4E54" w:rsidRPr="009C4E54" w:rsidRDefault="009C4E54" w:rsidP="009C4E54">
      <w:r w:rsidRPr="009C4E54">
        <w:t>    box-shadow:0 0 12px #00ff91;</w:t>
      </w:r>
    </w:p>
    <w:p w14:paraId="221B5BA4" w14:textId="77777777" w:rsidR="009C4E54" w:rsidRPr="009C4E54" w:rsidRDefault="009C4E54" w:rsidP="009C4E54">
      <w:r w:rsidRPr="009C4E54">
        <w:t>}</w:t>
      </w:r>
    </w:p>
    <w:p w14:paraId="0E977933" w14:textId="77777777" w:rsidR="009C4E54" w:rsidRPr="009C4E54" w:rsidRDefault="009C4E54" w:rsidP="009C4E54"/>
    <w:p w14:paraId="64114C1A" w14:textId="77777777" w:rsidR="009C4E54" w:rsidRPr="009C4E54" w:rsidRDefault="009C4E54" w:rsidP="009C4E54">
      <w:r w:rsidRPr="009C4E54">
        <w:t>.radarDot{</w:t>
      </w:r>
    </w:p>
    <w:p w14:paraId="06A17297" w14:textId="77777777" w:rsidR="009C4E54" w:rsidRPr="009C4E54" w:rsidRDefault="009C4E54" w:rsidP="009C4E54">
      <w:r w:rsidRPr="009C4E54">
        <w:t>    position:absolute;</w:t>
      </w:r>
    </w:p>
    <w:p w14:paraId="7AB5C8F8" w14:textId="77777777" w:rsidR="009C4E54" w:rsidRPr="009C4E54" w:rsidRDefault="009C4E54" w:rsidP="009C4E54">
      <w:r w:rsidRPr="009C4E54">
        <w:t>    width:5px;</w:t>
      </w:r>
    </w:p>
    <w:p w14:paraId="2AEBC230" w14:textId="77777777" w:rsidR="009C4E54" w:rsidRPr="009C4E54" w:rsidRDefault="009C4E54" w:rsidP="009C4E54">
      <w:r w:rsidRPr="009C4E54">
        <w:t>    height:5px;</w:t>
      </w:r>
    </w:p>
    <w:p w14:paraId="31857B16" w14:textId="77777777" w:rsidR="009C4E54" w:rsidRPr="009C4E54" w:rsidRDefault="009C4E54" w:rsidP="009C4E54">
      <w:r w:rsidRPr="009C4E54">
        <w:t>    border-radius:50%;</w:t>
      </w:r>
    </w:p>
    <w:p w14:paraId="68CFD80D" w14:textId="77777777" w:rsidR="009C4E54" w:rsidRPr="009C4E54" w:rsidRDefault="009C4E54" w:rsidP="009C4E54">
      <w:r w:rsidRPr="009C4E54">
        <w:t>    background:#ff3838;</w:t>
      </w:r>
    </w:p>
    <w:p w14:paraId="08A05B7E" w14:textId="77777777" w:rsidR="009C4E54" w:rsidRPr="009C4E54" w:rsidRDefault="009C4E54" w:rsidP="009C4E54">
      <w:r w:rsidRPr="009C4E54">
        <w:t>    box-shadow:0 0 8px #ff3838;</w:t>
      </w:r>
    </w:p>
    <w:p w14:paraId="0AE2B26A" w14:textId="77777777" w:rsidR="009C4E54" w:rsidRPr="009C4E54" w:rsidRDefault="009C4E54" w:rsidP="009C4E54">
      <w:r w:rsidRPr="009C4E54">
        <w:t>}</w:t>
      </w:r>
    </w:p>
    <w:p w14:paraId="35E3447B" w14:textId="77777777" w:rsidR="009C4E54" w:rsidRPr="009C4E54" w:rsidRDefault="009C4E54" w:rsidP="009C4E54"/>
    <w:p w14:paraId="6AC6F075" w14:textId="77777777" w:rsidR="009C4E54" w:rsidRPr="009C4E54" w:rsidRDefault="009C4E54" w:rsidP="009C4E54">
      <w:r w:rsidRPr="009C4E54">
        <w:t>#event{</w:t>
      </w:r>
    </w:p>
    <w:p w14:paraId="6D03A72C" w14:textId="77777777" w:rsidR="009C4E54" w:rsidRPr="009C4E54" w:rsidRDefault="009C4E54" w:rsidP="009C4E54">
      <w:r w:rsidRPr="009C4E54">
        <w:t>    position:absolute;</w:t>
      </w:r>
    </w:p>
    <w:p w14:paraId="403127C3" w14:textId="77777777" w:rsidR="009C4E54" w:rsidRPr="009C4E54" w:rsidRDefault="009C4E54" w:rsidP="009C4E54">
      <w:r w:rsidRPr="009C4E54">
        <w:t>    top:24%;</w:t>
      </w:r>
    </w:p>
    <w:p w14:paraId="38CF4985" w14:textId="77777777" w:rsidR="009C4E54" w:rsidRPr="009C4E54" w:rsidRDefault="009C4E54" w:rsidP="009C4E54">
      <w:r w:rsidRPr="009C4E54">
        <w:t>    left:50%;</w:t>
      </w:r>
    </w:p>
    <w:p w14:paraId="03443974" w14:textId="77777777" w:rsidR="009C4E54" w:rsidRPr="009C4E54" w:rsidRDefault="009C4E54" w:rsidP="009C4E54">
      <w:r w:rsidRPr="009C4E54">
        <w:t>    transform:translateX(-50%);</w:t>
      </w:r>
    </w:p>
    <w:p w14:paraId="6B5CCB37" w14:textId="77777777" w:rsidR="009C4E54" w:rsidRPr="009C4E54" w:rsidRDefault="009C4E54" w:rsidP="009C4E54">
      <w:r w:rsidRPr="009C4E54">
        <w:t>    text-align:center;</w:t>
      </w:r>
    </w:p>
    <w:p w14:paraId="61ECE009" w14:textId="77777777" w:rsidR="009C4E54" w:rsidRPr="009C4E54" w:rsidRDefault="009C4E54" w:rsidP="009C4E54">
      <w:r w:rsidRPr="009C4E54">
        <w:t>    font-size:21px;</w:t>
      </w:r>
    </w:p>
    <w:p w14:paraId="575BAF21" w14:textId="77777777" w:rsidR="009C4E54" w:rsidRPr="009C4E54" w:rsidRDefault="009C4E54" w:rsidP="009C4E54">
      <w:r w:rsidRPr="009C4E54">
        <w:t>    font-weight:bold;</w:t>
      </w:r>
    </w:p>
    <w:p w14:paraId="735A7A79" w14:textId="77777777" w:rsidR="009C4E54" w:rsidRPr="009C4E54" w:rsidRDefault="009C4E54" w:rsidP="009C4E54">
      <w:r w:rsidRPr="009C4E54">
        <w:t>    text-shadow:0 0 10px #00eaff,0 0 35px #0077ff;</w:t>
      </w:r>
    </w:p>
    <w:p w14:paraId="71196CF7" w14:textId="77777777" w:rsidR="009C4E54" w:rsidRPr="009C4E54" w:rsidRDefault="009C4E54" w:rsidP="009C4E54">
      <w:r w:rsidRPr="009C4E54">
        <w:t>    opacity:0;</w:t>
      </w:r>
    </w:p>
    <w:p w14:paraId="7776270E" w14:textId="77777777" w:rsidR="009C4E54" w:rsidRPr="009C4E54" w:rsidRDefault="009C4E54" w:rsidP="009C4E54">
      <w:r w:rsidRPr="009C4E54">
        <w:t>}</w:t>
      </w:r>
    </w:p>
    <w:p w14:paraId="0AC53083" w14:textId="77777777" w:rsidR="009C4E54" w:rsidRPr="009C4E54" w:rsidRDefault="009C4E54" w:rsidP="009C4E54"/>
    <w:p w14:paraId="49E2BEC5" w14:textId="77777777" w:rsidR="009C4E54" w:rsidRPr="009C4E54" w:rsidRDefault="009C4E54" w:rsidP="009C4E54">
      <w:r w:rsidRPr="009C4E54">
        <w:t>#event.show{</w:t>
      </w:r>
    </w:p>
    <w:p w14:paraId="1ABD79B7" w14:textId="77777777" w:rsidR="009C4E54" w:rsidRPr="009C4E54" w:rsidRDefault="009C4E54" w:rsidP="009C4E54">
      <w:r w:rsidRPr="009C4E54">
        <w:t>    animation:event 3s forwards;</w:t>
      </w:r>
    </w:p>
    <w:p w14:paraId="71F31567" w14:textId="77777777" w:rsidR="009C4E54" w:rsidRPr="009C4E54" w:rsidRDefault="009C4E54" w:rsidP="009C4E54">
      <w:r w:rsidRPr="009C4E54">
        <w:t>}</w:t>
      </w:r>
    </w:p>
    <w:p w14:paraId="15890BE7" w14:textId="77777777" w:rsidR="009C4E54" w:rsidRPr="009C4E54" w:rsidRDefault="009C4E54" w:rsidP="009C4E54"/>
    <w:p w14:paraId="459A5D95" w14:textId="77777777" w:rsidR="009C4E54" w:rsidRPr="009C4E54" w:rsidRDefault="009C4E54" w:rsidP="009C4E54">
      <w:r w:rsidRPr="009C4E54">
        <w:t>@keyframes event{</w:t>
      </w:r>
    </w:p>
    <w:p w14:paraId="4E04ED9A" w14:textId="77777777" w:rsidR="009C4E54" w:rsidRPr="009C4E54" w:rsidRDefault="009C4E54" w:rsidP="009C4E54">
      <w:r w:rsidRPr="009C4E54">
        <w:t>    0%{opacity:0;transform:translate(-50%,20px)}</w:t>
      </w:r>
    </w:p>
    <w:p w14:paraId="2E1C09EF" w14:textId="77777777" w:rsidR="009C4E54" w:rsidRPr="009C4E54" w:rsidRDefault="009C4E54" w:rsidP="009C4E54">
      <w:r w:rsidRPr="009C4E54">
        <w:t>    15%,70%{opacity:1;transform:translate(-50%,0)}</w:t>
      </w:r>
    </w:p>
    <w:p w14:paraId="04B5D943" w14:textId="77777777" w:rsidR="009C4E54" w:rsidRPr="009C4E54" w:rsidRDefault="009C4E54" w:rsidP="009C4E54">
      <w:r w:rsidRPr="009C4E54">
        <w:t>    100%{opacity:0}</w:t>
      </w:r>
    </w:p>
    <w:p w14:paraId="4F5CA519" w14:textId="77777777" w:rsidR="009C4E54" w:rsidRPr="009C4E54" w:rsidRDefault="009C4E54" w:rsidP="009C4E54">
      <w:r w:rsidRPr="009C4E54">
        <w:t>}</w:t>
      </w:r>
    </w:p>
    <w:p w14:paraId="30368E0B" w14:textId="77777777" w:rsidR="009C4E54" w:rsidRPr="009C4E54" w:rsidRDefault="009C4E54" w:rsidP="009C4E54"/>
    <w:p w14:paraId="37F40D4B" w14:textId="77777777" w:rsidR="009C4E54" w:rsidRPr="009C4E54" w:rsidRDefault="009C4E54" w:rsidP="009C4E54">
      <w:r w:rsidRPr="009C4E54">
        <w:t>#damage{</w:t>
      </w:r>
    </w:p>
    <w:p w14:paraId="28AED329" w14:textId="77777777" w:rsidR="009C4E54" w:rsidRPr="009C4E54" w:rsidRDefault="009C4E54" w:rsidP="009C4E54">
      <w:r w:rsidRPr="009C4E54">
        <w:t>    position:absolute;</w:t>
      </w:r>
    </w:p>
    <w:p w14:paraId="55E7885C" w14:textId="77777777" w:rsidR="009C4E54" w:rsidRPr="009C4E54" w:rsidRDefault="009C4E54" w:rsidP="009C4E54">
      <w:r w:rsidRPr="009C4E54">
        <w:t>    inset:0;</w:t>
      </w:r>
    </w:p>
    <w:p w14:paraId="2E6721AA" w14:textId="77777777" w:rsidR="009C4E54" w:rsidRPr="009C4E54" w:rsidRDefault="009C4E54" w:rsidP="009C4E54">
      <w:r w:rsidRPr="009C4E54">
        <w:t>    opacity:0;</w:t>
      </w:r>
    </w:p>
    <w:p w14:paraId="45835458" w14:textId="77777777" w:rsidR="009C4E54" w:rsidRPr="009C4E54" w:rsidRDefault="009C4E54" w:rsidP="009C4E54">
      <w:r w:rsidRPr="009C4E54">
        <w:t>    background:radial-gradient(circle,transparent 30%,#ff000070);</w:t>
      </w:r>
    </w:p>
    <w:p w14:paraId="5A4788C9" w14:textId="77777777" w:rsidR="009C4E54" w:rsidRPr="009C4E54" w:rsidRDefault="009C4E54" w:rsidP="009C4E54">
      <w:r w:rsidRPr="009C4E54">
        <w:t>}</w:t>
      </w:r>
    </w:p>
    <w:p w14:paraId="0557788A" w14:textId="77777777" w:rsidR="009C4E54" w:rsidRPr="009C4E54" w:rsidRDefault="009C4E54" w:rsidP="009C4E54"/>
    <w:p w14:paraId="07B800BB" w14:textId="77777777" w:rsidR="009C4E54" w:rsidRPr="009C4E54" w:rsidRDefault="009C4E54" w:rsidP="009C4E54">
      <w:r w:rsidRPr="009C4E54">
        <w:t>#damage.flash{</w:t>
      </w:r>
    </w:p>
    <w:p w14:paraId="3900BB0F" w14:textId="77777777" w:rsidR="009C4E54" w:rsidRPr="009C4E54" w:rsidRDefault="009C4E54" w:rsidP="009C4E54">
      <w:r w:rsidRPr="009C4E54">
        <w:lastRenderedPageBreak/>
        <w:t>    animation:damage .45s;</w:t>
      </w:r>
    </w:p>
    <w:p w14:paraId="6C14FFF8" w14:textId="77777777" w:rsidR="009C4E54" w:rsidRPr="009C4E54" w:rsidRDefault="009C4E54" w:rsidP="009C4E54">
      <w:r w:rsidRPr="009C4E54">
        <w:t>}</w:t>
      </w:r>
    </w:p>
    <w:p w14:paraId="7CACBEE8" w14:textId="77777777" w:rsidR="009C4E54" w:rsidRPr="009C4E54" w:rsidRDefault="009C4E54" w:rsidP="009C4E54"/>
    <w:p w14:paraId="0A24C731" w14:textId="77777777" w:rsidR="009C4E54" w:rsidRPr="009C4E54" w:rsidRDefault="009C4E54" w:rsidP="009C4E54">
      <w:r w:rsidRPr="009C4E54">
        <w:t>@keyframes damage{</w:t>
      </w:r>
    </w:p>
    <w:p w14:paraId="3FFA4E7C" w14:textId="77777777" w:rsidR="009C4E54" w:rsidRPr="009C4E54" w:rsidRDefault="009C4E54" w:rsidP="009C4E54">
      <w:r w:rsidRPr="009C4E54">
        <w:t>    20%{opacity:1}</w:t>
      </w:r>
    </w:p>
    <w:p w14:paraId="00A1C0EB" w14:textId="77777777" w:rsidR="009C4E54" w:rsidRPr="009C4E54" w:rsidRDefault="009C4E54" w:rsidP="009C4E54">
      <w:r w:rsidRPr="009C4E54">
        <w:t>    100%{opacity:0}</w:t>
      </w:r>
    </w:p>
    <w:p w14:paraId="5872B0FD" w14:textId="77777777" w:rsidR="009C4E54" w:rsidRPr="009C4E54" w:rsidRDefault="009C4E54" w:rsidP="009C4E54">
      <w:r w:rsidRPr="009C4E54">
        <w:t>}</w:t>
      </w:r>
    </w:p>
    <w:p w14:paraId="42FCCDE7" w14:textId="77777777" w:rsidR="009C4E54" w:rsidRPr="009C4E54" w:rsidRDefault="009C4E54" w:rsidP="009C4E54"/>
    <w:p w14:paraId="7773DCC0" w14:textId="77777777" w:rsidR="009C4E54" w:rsidRPr="009C4E54" w:rsidRDefault="009C4E54" w:rsidP="009C4E54">
      <w:r w:rsidRPr="009C4E54">
        <w:t>#bottom{</w:t>
      </w:r>
    </w:p>
    <w:p w14:paraId="32E896AE" w14:textId="77777777" w:rsidR="009C4E54" w:rsidRPr="009C4E54" w:rsidRDefault="009C4E54" w:rsidP="009C4E54">
      <w:r w:rsidRPr="009C4E54">
        <w:t>    position:absolute;</w:t>
      </w:r>
    </w:p>
    <w:p w14:paraId="1FE95E77" w14:textId="77777777" w:rsidR="009C4E54" w:rsidRPr="009C4E54" w:rsidRDefault="009C4E54" w:rsidP="009C4E54">
      <w:r w:rsidRPr="009C4E54">
        <w:t>    bottom:14px;</w:t>
      </w:r>
    </w:p>
    <w:p w14:paraId="56D9B91F" w14:textId="77777777" w:rsidR="009C4E54" w:rsidRPr="009C4E54" w:rsidRDefault="009C4E54" w:rsidP="009C4E54">
      <w:r w:rsidRPr="009C4E54">
        <w:t>    left:50%;</w:t>
      </w:r>
    </w:p>
    <w:p w14:paraId="799FB572" w14:textId="77777777" w:rsidR="009C4E54" w:rsidRPr="009C4E54" w:rsidRDefault="009C4E54" w:rsidP="009C4E54">
      <w:r w:rsidRPr="009C4E54">
        <w:t>    transform:translateX(-50%);</w:t>
      </w:r>
    </w:p>
    <w:p w14:paraId="7F00D8C9" w14:textId="77777777" w:rsidR="009C4E54" w:rsidRPr="009C4E54" w:rsidRDefault="009C4E54" w:rsidP="009C4E54">
      <w:r w:rsidRPr="009C4E54">
        <w:t>    color:#77909d;</w:t>
      </w:r>
    </w:p>
    <w:p w14:paraId="5E899951" w14:textId="77777777" w:rsidR="009C4E54" w:rsidRPr="009C4E54" w:rsidRDefault="009C4E54" w:rsidP="009C4E54">
      <w:r w:rsidRPr="009C4E54">
        <w:t>    font-size:10px;</w:t>
      </w:r>
    </w:p>
    <w:p w14:paraId="5FCBB3D5" w14:textId="77777777" w:rsidR="009C4E54" w:rsidRPr="009C4E54" w:rsidRDefault="009C4E54" w:rsidP="009C4E54">
      <w:r w:rsidRPr="009C4E54">
        <w:t>    white-space:nowrap;</w:t>
      </w:r>
    </w:p>
    <w:p w14:paraId="24BED270" w14:textId="77777777" w:rsidR="009C4E54" w:rsidRPr="009C4E54" w:rsidRDefault="009C4E54" w:rsidP="009C4E54">
      <w:r w:rsidRPr="009C4E54">
        <w:t>}</w:t>
      </w:r>
    </w:p>
    <w:p w14:paraId="479BE748" w14:textId="77777777" w:rsidR="009C4E54" w:rsidRPr="009C4E54" w:rsidRDefault="009C4E54" w:rsidP="009C4E54"/>
    <w:p w14:paraId="430491C5" w14:textId="77777777" w:rsidR="009C4E54" w:rsidRPr="009C4E54" w:rsidRDefault="009C4E54" w:rsidP="009C4E54">
      <w:r w:rsidRPr="009C4E54">
        <w:t>.key{</w:t>
      </w:r>
    </w:p>
    <w:p w14:paraId="2158F987" w14:textId="77777777" w:rsidR="009C4E54" w:rsidRPr="009C4E54" w:rsidRDefault="009C4E54" w:rsidP="009C4E54">
      <w:r w:rsidRPr="009C4E54">
        <w:t>    display:inline-block;</w:t>
      </w:r>
    </w:p>
    <w:p w14:paraId="6D69640A" w14:textId="77777777" w:rsidR="009C4E54" w:rsidRPr="009C4E54" w:rsidRDefault="009C4E54" w:rsidP="009C4E54">
      <w:r w:rsidRPr="009C4E54">
        <w:t>    padding:4px 7px;</w:t>
      </w:r>
    </w:p>
    <w:p w14:paraId="7F2FD614" w14:textId="77777777" w:rsidR="009C4E54" w:rsidRPr="009C4E54" w:rsidRDefault="009C4E54" w:rsidP="009C4E54">
      <w:r w:rsidRPr="009C4E54">
        <w:t>    margin:2px;</w:t>
      </w:r>
    </w:p>
    <w:p w14:paraId="6934C69B" w14:textId="77777777" w:rsidR="009C4E54" w:rsidRPr="009C4E54" w:rsidRDefault="009C4E54" w:rsidP="009C4E54">
      <w:r w:rsidRPr="009C4E54">
        <w:t>    color:#00eaff;</w:t>
      </w:r>
    </w:p>
    <w:p w14:paraId="28B42691" w14:textId="77777777" w:rsidR="009C4E54" w:rsidRPr="009C4E54" w:rsidRDefault="009C4E54" w:rsidP="009C4E54">
      <w:r w:rsidRPr="009C4E54">
        <w:t>    border:1px solid #24798c;</w:t>
      </w:r>
    </w:p>
    <w:p w14:paraId="22383EA0" w14:textId="77777777" w:rsidR="009C4E54" w:rsidRPr="009C4E54" w:rsidRDefault="009C4E54" w:rsidP="009C4E54">
      <w:r w:rsidRPr="009C4E54">
        <w:t>    border-radius:4px;</w:t>
      </w:r>
    </w:p>
    <w:p w14:paraId="62C75192" w14:textId="77777777" w:rsidR="009C4E54" w:rsidRPr="009C4E54" w:rsidRDefault="009C4E54" w:rsidP="009C4E54">
      <w:r w:rsidRPr="009C4E54">
        <w:t>    background:#03141c;</w:t>
      </w:r>
    </w:p>
    <w:p w14:paraId="139138E4" w14:textId="77777777" w:rsidR="009C4E54" w:rsidRPr="009C4E54" w:rsidRDefault="009C4E54" w:rsidP="009C4E54">
      <w:r w:rsidRPr="009C4E54">
        <w:t>}</w:t>
      </w:r>
    </w:p>
    <w:p w14:paraId="4540370E" w14:textId="77777777" w:rsidR="009C4E54" w:rsidRPr="009C4E54" w:rsidRDefault="009C4E54" w:rsidP="009C4E54"/>
    <w:p w14:paraId="4B8CDEB7" w14:textId="77777777" w:rsidR="009C4E54" w:rsidRPr="009C4E54" w:rsidRDefault="009C4E54" w:rsidP="009C4E54">
      <w:r w:rsidRPr="009C4E54">
        <w:t>#start{</w:t>
      </w:r>
    </w:p>
    <w:p w14:paraId="7648E905" w14:textId="77777777" w:rsidR="009C4E54" w:rsidRPr="009C4E54" w:rsidRDefault="009C4E54" w:rsidP="009C4E54">
      <w:r w:rsidRPr="009C4E54">
        <w:t>    position:fixed;</w:t>
      </w:r>
    </w:p>
    <w:p w14:paraId="66205D26" w14:textId="77777777" w:rsidR="009C4E54" w:rsidRPr="009C4E54" w:rsidRDefault="009C4E54" w:rsidP="009C4E54">
      <w:r w:rsidRPr="009C4E54">
        <w:t>    inset:0;</w:t>
      </w:r>
    </w:p>
    <w:p w14:paraId="02A27039" w14:textId="77777777" w:rsidR="009C4E54" w:rsidRPr="009C4E54" w:rsidRDefault="009C4E54" w:rsidP="009C4E54">
      <w:r w:rsidRPr="009C4E54">
        <w:t>    z-index:100;</w:t>
      </w:r>
    </w:p>
    <w:p w14:paraId="2CB7E006" w14:textId="77777777" w:rsidR="009C4E54" w:rsidRPr="009C4E54" w:rsidRDefault="009C4E54" w:rsidP="009C4E54">
      <w:r w:rsidRPr="009C4E54">
        <w:t>    display:flex;</w:t>
      </w:r>
    </w:p>
    <w:p w14:paraId="251A0B31" w14:textId="77777777" w:rsidR="009C4E54" w:rsidRPr="009C4E54" w:rsidRDefault="009C4E54" w:rsidP="009C4E54">
      <w:r w:rsidRPr="009C4E54">
        <w:t>    flex-direction:column;</w:t>
      </w:r>
    </w:p>
    <w:p w14:paraId="732C2C71" w14:textId="77777777" w:rsidR="009C4E54" w:rsidRPr="009C4E54" w:rsidRDefault="009C4E54" w:rsidP="009C4E54">
      <w:r w:rsidRPr="009C4E54">
        <w:t>    justify-content:center;</w:t>
      </w:r>
    </w:p>
    <w:p w14:paraId="00B1DC7F" w14:textId="77777777" w:rsidR="009C4E54" w:rsidRPr="009C4E54" w:rsidRDefault="009C4E54" w:rsidP="009C4E54">
      <w:r w:rsidRPr="009C4E54">
        <w:t>    align-items:center;</w:t>
      </w:r>
    </w:p>
    <w:p w14:paraId="4264A7EA" w14:textId="77777777" w:rsidR="009C4E54" w:rsidRPr="009C4E54" w:rsidRDefault="009C4E54" w:rsidP="009C4E54">
      <w:r w:rsidRPr="009C4E54">
        <w:t>    text-align:center;</w:t>
      </w:r>
    </w:p>
    <w:p w14:paraId="2A8A8331" w14:textId="77777777" w:rsidR="009C4E54" w:rsidRPr="009C4E54" w:rsidRDefault="009C4E54" w:rsidP="009C4E54">
      <w:r w:rsidRPr="009C4E54">
        <w:t>    background:</w:t>
      </w:r>
    </w:p>
    <w:p w14:paraId="1ED7C32C" w14:textId="77777777" w:rsidR="009C4E54" w:rsidRPr="009C4E54" w:rsidRDefault="009C4E54" w:rsidP="009C4E54">
      <w:r w:rsidRPr="009C4E54">
        <w:t>      radial-gradient(circle at center,#092d55 0%,#030815 42%,#000 100%);</w:t>
      </w:r>
    </w:p>
    <w:p w14:paraId="566736B1" w14:textId="77777777" w:rsidR="009C4E54" w:rsidRPr="009C4E54" w:rsidRDefault="009C4E54" w:rsidP="009C4E54">
      <w:r w:rsidRPr="009C4E54">
        <w:t>}</w:t>
      </w:r>
    </w:p>
    <w:p w14:paraId="50A9F79F" w14:textId="77777777" w:rsidR="009C4E54" w:rsidRPr="009C4E54" w:rsidRDefault="009C4E54" w:rsidP="009C4E54"/>
    <w:p w14:paraId="238D6801" w14:textId="77777777" w:rsidR="009C4E54" w:rsidRPr="009C4E54" w:rsidRDefault="009C4E54" w:rsidP="009C4E54">
      <w:r w:rsidRPr="009C4E54">
        <w:t>#start h1{</w:t>
      </w:r>
    </w:p>
    <w:p w14:paraId="02DBAEA8" w14:textId="77777777" w:rsidR="009C4E54" w:rsidRPr="009C4E54" w:rsidRDefault="009C4E54" w:rsidP="009C4E54">
      <w:r w:rsidRPr="009C4E54">
        <w:t>    margin:0;</w:t>
      </w:r>
    </w:p>
    <w:p w14:paraId="40C810AA" w14:textId="77777777" w:rsidR="009C4E54" w:rsidRPr="009C4E54" w:rsidRDefault="009C4E54" w:rsidP="009C4E54">
      <w:r w:rsidRPr="009C4E54">
        <w:t>    color:#00eaff;</w:t>
      </w:r>
    </w:p>
    <w:p w14:paraId="563414FD" w14:textId="77777777" w:rsidR="009C4E54" w:rsidRPr="009C4E54" w:rsidRDefault="009C4E54" w:rsidP="009C4E54">
      <w:r w:rsidRPr="009C4E54">
        <w:t>    font-size:clamp(42px,8vw,100px);</w:t>
      </w:r>
    </w:p>
    <w:p w14:paraId="2716067A" w14:textId="77777777" w:rsidR="009C4E54" w:rsidRPr="009C4E54" w:rsidRDefault="009C4E54" w:rsidP="009C4E54">
      <w:r w:rsidRPr="009C4E54">
        <w:t>    letter-spacing:8px;</w:t>
      </w:r>
    </w:p>
    <w:p w14:paraId="130344A0" w14:textId="77777777" w:rsidR="009C4E54" w:rsidRPr="009C4E54" w:rsidRDefault="009C4E54" w:rsidP="009C4E54">
      <w:r w:rsidRPr="009C4E54">
        <w:t>    text-shadow:0 0 15px #00eaff,0 0 50px #0066ff;</w:t>
      </w:r>
    </w:p>
    <w:p w14:paraId="7F6C5A7B" w14:textId="77777777" w:rsidR="009C4E54" w:rsidRPr="009C4E54" w:rsidRDefault="009C4E54" w:rsidP="009C4E54">
      <w:r w:rsidRPr="009C4E54">
        <w:t>}</w:t>
      </w:r>
    </w:p>
    <w:p w14:paraId="7AD80EE6" w14:textId="77777777" w:rsidR="009C4E54" w:rsidRPr="009C4E54" w:rsidRDefault="009C4E54" w:rsidP="009C4E54"/>
    <w:p w14:paraId="4DC09540" w14:textId="77777777" w:rsidR="009C4E54" w:rsidRPr="009C4E54" w:rsidRDefault="009C4E54" w:rsidP="009C4E54">
      <w:r w:rsidRPr="009C4E54">
        <w:t>#start p{</w:t>
      </w:r>
    </w:p>
    <w:p w14:paraId="702A904A" w14:textId="77777777" w:rsidR="009C4E54" w:rsidRPr="009C4E54" w:rsidRDefault="009C4E54" w:rsidP="009C4E54">
      <w:r w:rsidRPr="009C4E54">
        <w:t>    max-width:700px;</w:t>
      </w:r>
    </w:p>
    <w:p w14:paraId="2BEE5122" w14:textId="77777777" w:rsidR="009C4E54" w:rsidRPr="009C4E54" w:rsidRDefault="009C4E54" w:rsidP="009C4E54">
      <w:r w:rsidRPr="009C4E54">
        <w:t>    color:#aac5d0;</w:t>
      </w:r>
    </w:p>
    <w:p w14:paraId="70AB4EB4" w14:textId="77777777" w:rsidR="009C4E54" w:rsidRPr="009C4E54" w:rsidRDefault="009C4E54" w:rsidP="009C4E54">
      <w:r w:rsidRPr="009C4E54">
        <w:t>    line-height:1.6;</w:t>
      </w:r>
    </w:p>
    <w:p w14:paraId="76F748EC" w14:textId="77777777" w:rsidR="009C4E54" w:rsidRPr="009C4E54" w:rsidRDefault="009C4E54" w:rsidP="009C4E54">
      <w:r w:rsidRPr="009C4E54">
        <w:t>}</w:t>
      </w:r>
    </w:p>
    <w:p w14:paraId="07B5778E" w14:textId="77777777" w:rsidR="009C4E54" w:rsidRPr="009C4E54" w:rsidRDefault="009C4E54" w:rsidP="009C4E54"/>
    <w:p w14:paraId="57B832C4" w14:textId="77777777" w:rsidR="009C4E54" w:rsidRPr="009C4E54" w:rsidRDefault="009C4E54" w:rsidP="009C4E54">
      <w:r w:rsidRPr="009C4E54">
        <w:t>#start button{</w:t>
      </w:r>
    </w:p>
    <w:p w14:paraId="50805B2D" w14:textId="77777777" w:rsidR="009C4E54" w:rsidRPr="009C4E54" w:rsidRDefault="009C4E54" w:rsidP="009C4E54">
      <w:r w:rsidRPr="009C4E54">
        <w:t>    margin-top:15px;</w:t>
      </w:r>
    </w:p>
    <w:p w14:paraId="67369C3F" w14:textId="77777777" w:rsidR="009C4E54" w:rsidRPr="009C4E54" w:rsidRDefault="009C4E54" w:rsidP="009C4E54">
      <w:r w:rsidRPr="009C4E54">
        <w:t>    padding:15px 35px;</w:t>
      </w:r>
    </w:p>
    <w:p w14:paraId="351500FE" w14:textId="77777777" w:rsidR="009C4E54" w:rsidRPr="009C4E54" w:rsidRDefault="009C4E54" w:rsidP="009C4E54">
      <w:r w:rsidRPr="009C4E54">
        <w:t>    border:1px solid #00eaff;</w:t>
      </w:r>
    </w:p>
    <w:p w14:paraId="01D3DD87" w14:textId="77777777" w:rsidR="009C4E54" w:rsidRPr="009C4E54" w:rsidRDefault="009C4E54" w:rsidP="009C4E54">
      <w:r w:rsidRPr="009C4E54">
        <w:t>    border-radius:8px;</w:t>
      </w:r>
    </w:p>
    <w:p w14:paraId="37E641EF" w14:textId="77777777" w:rsidR="009C4E54" w:rsidRPr="009C4E54" w:rsidRDefault="009C4E54" w:rsidP="009C4E54">
      <w:r w:rsidRPr="009C4E54">
        <w:t>    color:#00eaff;</w:t>
      </w:r>
    </w:p>
    <w:p w14:paraId="177C4904" w14:textId="77777777" w:rsidR="009C4E54" w:rsidRPr="009C4E54" w:rsidRDefault="009C4E54" w:rsidP="009C4E54">
      <w:r w:rsidRPr="009C4E54">
        <w:t>    background:#03141d;</w:t>
      </w:r>
    </w:p>
    <w:p w14:paraId="1609EB1C" w14:textId="77777777" w:rsidR="009C4E54" w:rsidRPr="009C4E54" w:rsidRDefault="009C4E54" w:rsidP="009C4E54">
      <w:r w:rsidRPr="009C4E54">
        <w:t>    font-size:16px;</w:t>
      </w:r>
    </w:p>
    <w:p w14:paraId="158D3DAF" w14:textId="77777777" w:rsidR="009C4E54" w:rsidRPr="009C4E54" w:rsidRDefault="009C4E54" w:rsidP="009C4E54">
      <w:r w:rsidRPr="009C4E54">
        <w:t>    font-weight:bold;</w:t>
      </w:r>
    </w:p>
    <w:p w14:paraId="66841200" w14:textId="77777777" w:rsidR="009C4E54" w:rsidRPr="009C4E54" w:rsidRDefault="009C4E54" w:rsidP="009C4E54">
      <w:r w:rsidRPr="009C4E54">
        <w:t>    cursor:pointer;</w:t>
      </w:r>
    </w:p>
    <w:p w14:paraId="73B38960" w14:textId="77777777" w:rsidR="009C4E54" w:rsidRPr="009C4E54" w:rsidRDefault="009C4E54" w:rsidP="009C4E54">
      <w:r w:rsidRPr="009C4E54">
        <w:t>}</w:t>
      </w:r>
    </w:p>
    <w:p w14:paraId="49AA1FFC" w14:textId="77777777" w:rsidR="009C4E54" w:rsidRPr="009C4E54" w:rsidRDefault="009C4E54" w:rsidP="009C4E54"/>
    <w:p w14:paraId="1E99E6FB" w14:textId="77777777" w:rsidR="009C4E54" w:rsidRPr="009C4E54" w:rsidRDefault="009C4E54" w:rsidP="009C4E54">
      <w:r w:rsidRPr="009C4E54">
        <w:t>#start button:hover{</w:t>
      </w:r>
    </w:p>
    <w:p w14:paraId="113EFC42" w14:textId="77777777" w:rsidR="009C4E54" w:rsidRPr="009C4E54" w:rsidRDefault="009C4E54" w:rsidP="009C4E54">
      <w:r w:rsidRPr="009C4E54">
        <w:t>    background:#075069;</w:t>
      </w:r>
    </w:p>
    <w:p w14:paraId="386037FC" w14:textId="77777777" w:rsidR="009C4E54" w:rsidRPr="009C4E54" w:rsidRDefault="009C4E54" w:rsidP="009C4E54">
      <w:r w:rsidRPr="009C4E54">
        <w:t>}</w:t>
      </w:r>
    </w:p>
    <w:p w14:paraId="5E508760" w14:textId="77777777" w:rsidR="009C4E54" w:rsidRPr="009C4E54" w:rsidRDefault="009C4E54" w:rsidP="009C4E54">
      <w:r w:rsidRPr="009C4E54">
        <w:t>&lt;/style&gt;</w:t>
      </w:r>
    </w:p>
    <w:p w14:paraId="52665CFE" w14:textId="77777777" w:rsidR="009C4E54" w:rsidRPr="009C4E54" w:rsidRDefault="009C4E54" w:rsidP="009C4E54">
      <w:r w:rsidRPr="009C4E54">
        <w:t>&lt;/head&gt;</w:t>
      </w:r>
    </w:p>
    <w:p w14:paraId="3C0A646D" w14:textId="77777777" w:rsidR="009C4E54" w:rsidRPr="009C4E54" w:rsidRDefault="009C4E54" w:rsidP="009C4E54"/>
    <w:p w14:paraId="75BB6F81" w14:textId="77777777" w:rsidR="009C4E54" w:rsidRPr="009C4E54" w:rsidRDefault="009C4E54" w:rsidP="009C4E54">
      <w:r w:rsidRPr="009C4E54">
        <w:t>&lt;body&gt;</w:t>
      </w:r>
    </w:p>
    <w:p w14:paraId="32B193C3" w14:textId="77777777" w:rsidR="009C4E54" w:rsidRPr="009C4E54" w:rsidRDefault="009C4E54" w:rsidP="009C4E54"/>
    <w:p w14:paraId="617E68E5" w14:textId="77777777" w:rsidR="009C4E54" w:rsidRPr="009C4E54" w:rsidRDefault="009C4E54" w:rsidP="009C4E54">
      <w:r w:rsidRPr="009C4E54">
        <w:t>&lt;div id="start"&gt;</w:t>
      </w:r>
    </w:p>
    <w:p w14:paraId="498AF6DA" w14:textId="77777777" w:rsidR="009C4E54" w:rsidRPr="009C4E54" w:rsidRDefault="009C4E54" w:rsidP="009C4E54">
      <w:r w:rsidRPr="009C4E54">
        <w:t>    &lt;h1&gt;GALAXY EXPLORER&lt;/h1&gt;</w:t>
      </w:r>
    </w:p>
    <w:p w14:paraId="732CE4FB" w14:textId="77777777" w:rsidR="009C4E54" w:rsidRPr="009C4E54" w:rsidRDefault="009C4E54" w:rsidP="009C4E54"/>
    <w:p w14:paraId="1C595E95" w14:textId="77777777" w:rsidR="009C4E54" w:rsidRPr="009C4E54" w:rsidRDefault="009C4E54" w:rsidP="009C4E54">
      <w:r w:rsidRPr="009C4E54">
        <w:t>    &lt;p&gt;</w:t>
      </w:r>
    </w:p>
    <w:p w14:paraId="2B8E3519" w14:textId="77777777" w:rsidR="009C4E54" w:rsidRPr="009C4E54" w:rsidRDefault="009C4E54" w:rsidP="009C4E54">
      <w:r w:rsidRPr="009C4E54">
        <w:t>        Become the pilot of an advanced starship.</w:t>
      </w:r>
    </w:p>
    <w:p w14:paraId="0997D80D" w14:textId="77777777" w:rsidR="009C4E54" w:rsidRPr="009C4E54" w:rsidRDefault="009C4E54" w:rsidP="009C4E54">
      <w:r w:rsidRPr="009C4E54">
        <w:t>        Explore galaxies, fly through nebulae, avoid asteroid fields,</w:t>
      </w:r>
    </w:p>
    <w:p w14:paraId="214827A4" w14:textId="77777777" w:rsidR="009C4E54" w:rsidRPr="009C4E54" w:rsidRDefault="009C4E54" w:rsidP="009C4E54">
      <w:r w:rsidRPr="009C4E54">
        <w:t>        fight enemy drones, discover planets and collect energy crystals.</w:t>
      </w:r>
    </w:p>
    <w:p w14:paraId="68258BE7" w14:textId="77777777" w:rsidR="009C4E54" w:rsidRPr="009C4E54" w:rsidRDefault="009C4E54" w:rsidP="009C4E54">
      <w:r w:rsidRPr="009C4E54">
        <w:t>    &lt;/p&gt;</w:t>
      </w:r>
    </w:p>
    <w:p w14:paraId="03750825" w14:textId="77777777" w:rsidR="009C4E54" w:rsidRPr="009C4E54" w:rsidRDefault="009C4E54" w:rsidP="009C4E54"/>
    <w:p w14:paraId="3BC62425" w14:textId="77777777" w:rsidR="009C4E54" w:rsidRPr="009C4E54" w:rsidRDefault="009C4E54" w:rsidP="009C4E54">
      <w:r w:rsidRPr="009C4E54">
        <w:t>    &lt;div&gt;</w:t>
      </w:r>
    </w:p>
    <w:p w14:paraId="3B657BD4" w14:textId="77777777" w:rsidR="009C4E54" w:rsidRPr="009C4E54" w:rsidRDefault="009C4E54" w:rsidP="009C4E54">
      <w:r w:rsidRPr="009C4E54">
        <w:t>        W A S D / ARROWS — FLIGHT&lt;br&gt;</w:t>
      </w:r>
    </w:p>
    <w:p w14:paraId="3F4C4C6E" w14:textId="77777777" w:rsidR="009C4E54" w:rsidRPr="009C4E54" w:rsidRDefault="009C4E54" w:rsidP="009C4E54">
      <w:r w:rsidRPr="009C4E54">
        <w:t>        SHIFT — BOOST &amp;nbsp; SPACE — LASER &amp;nbsp; V — CAMERA</w:t>
      </w:r>
    </w:p>
    <w:p w14:paraId="6D1CFEAF" w14:textId="77777777" w:rsidR="009C4E54" w:rsidRPr="009C4E54" w:rsidRDefault="009C4E54" w:rsidP="009C4E54">
      <w:r w:rsidRPr="009C4E54">
        <w:t>    &lt;/div&gt;</w:t>
      </w:r>
    </w:p>
    <w:p w14:paraId="0C6380E7" w14:textId="77777777" w:rsidR="009C4E54" w:rsidRPr="009C4E54" w:rsidRDefault="009C4E54" w:rsidP="009C4E54"/>
    <w:p w14:paraId="6054E52C" w14:textId="77777777" w:rsidR="009C4E54" w:rsidRPr="009C4E54" w:rsidRDefault="009C4E54" w:rsidP="009C4E54">
      <w:r w:rsidRPr="009C4E54">
        <w:t>    &lt;button id="startBtn"&gt;START EXPEDITION&lt;/button&gt;</w:t>
      </w:r>
    </w:p>
    <w:p w14:paraId="33E8BF39" w14:textId="77777777" w:rsidR="009C4E54" w:rsidRPr="009C4E54" w:rsidRDefault="009C4E54" w:rsidP="009C4E54">
      <w:r w:rsidRPr="009C4E54">
        <w:t>&lt;/div&gt;</w:t>
      </w:r>
    </w:p>
    <w:p w14:paraId="02FCB950" w14:textId="77777777" w:rsidR="009C4E54" w:rsidRPr="009C4E54" w:rsidRDefault="009C4E54" w:rsidP="009C4E54"/>
    <w:p w14:paraId="345DF01B" w14:textId="77777777" w:rsidR="009C4E54" w:rsidRPr="009C4E54" w:rsidRDefault="009C4E54" w:rsidP="009C4E54">
      <w:r w:rsidRPr="009C4E54">
        <w:t>&lt;div id="hud"&gt;</w:t>
      </w:r>
    </w:p>
    <w:p w14:paraId="12D0FE93" w14:textId="77777777" w:rsidR="009C4E54" w:rsidRPr="009C4E54" w:rsidRDefault="009C4E54" w:rsidP="009C4E54"/>
    <w:p w14:paraId="76C311CF" w14:textId="77777777" w:rsidR="009C4E54" w:rsidRPr="009C4E54" w:rsidRDefault="009C4E54" w:rsidP="009C4E54">
      <w:r w:rsidRPr="009C4E54">
        <w:t>    &lt;div id="top"&gt;</w:t>
      </w:r>
    </w:p>
    <w:p w14:paraId="348F2C2F" w14:textId="77777777" w:rsidR="009C4E54" w:rsidRPr="009C4E54" w:rsidRDefault="009C4E54" w:rsidP="009C4E54">
      <w:r w:rsidRPr="009C4E54">
        <w:t>        &lt;span&gt;GALAXY:</w:t>
      </w:r>
    </w:p>
    <w:p w14:paraId="739ED5D2" w14:textId="77777777" w:rsidR="009C4E54" w:rsidRPr="009C4E54" w:rsidRDefault="009C4E54" w:rsidP="009C4E54">
      <w:r w:rsidRPr="009C4E54">
        <w:lastRenderedPageBreak/>
        <w:t>            &lt;b id="galaxy" class="cyan"&gt;AURORA&lt;/b&gt;</w:t>
      </w:r>
    </w:p>
    <w:p w14:paraId="2F7DD5D2" w14:textId="77777777" w:rsidR="009C4E54" w:rsidRPr="009C4E54" w:rsidRDefault="009C4E54" w:rsidP="009C4E54">
      <w:r w:rsidRPr="009C4E54">
        <w:t>        &lt;/span&gt;</w:t>
      </w:r>
    </w:p>
    <w:p w14:paraId="0980AEF0" w14:textId="77777777" w:rsidR="009C4E54" w:rsidRPr="009C4E54" w:rsidRDefault="009C4E54" w:rsidP="009C4E54"/>
    <w:p w14:paraId="28C3D1E7" w14:textId="77777777" w:rsidR="009C4E54" w:rsidRPr="009C4E54" w:rsidRDefault="009C4E54" w:rsidP="009C4E54">
      <w:r w:rsidRPr="009C4E54">
        <w:t>        &lt;span&gt;SCORE:</w:t>
      </w:r>
    </w:p>
    <w:p w14:paraId="7B5864E7" w14:textId="77777777" w:rsidR="009C4E54" w:rsidRPr="009C4E54" w:rsidRDefault="009C4E54" w:rsidP="009C4E54">
      <w:r w:rsidRPr="009C4E54">
        <w:t>            &lt;b id="score" class="yellow"&gt;0&lt;/b&gt;</w:t>
      </w:r>
    </w:p>
    <w:p w14:paraId="0923F7E5" w14:textId="77777777" w:rsidR="009C4E54" w:rsidRPr="009C4E54" w:rsidRDefault="009C4E54" w:rsidP="009C4E54">
      <w:r w:rsidRPr="009C4E54">
        <w:t>        &lt;/span&gt;</w:t>
      </w:r>
    </w:p>
    <w:p w14:paraId="43E9B6FA" w14:textId="77777777" w:rsidR="009C4E54" w:rsidRPr="009C4E54" w:rsidRDefault="009C4E54" w:rsidP="009C4E54"/>
    <w:p w14:paraId="781D63CB" w14:textId="77777777" w:rsidR="009C4E54" w:rsidRPr="009C4E54" w:rsidRDefault="009C4E54" w:rsidP="009C4E54">
      <w:r w:rsidRPr="009C4E54">
        <w:t>        &lt;span&gt;HULL:</w:t>
      </w:r>
    </w:p>
    <w:p w14:paraId="1A8A4DD2" w14:textId="77777777" w:rsidR="009C4E54" w:rsidRPr="009C4E54" w:rsidRDefault="009C4E54" w:rsidP="009C4E54">
      <w:r w:rsidRPr="009C4E54">
        <w:t>            &lt;b id="hull" class="green"&gt;100%&lt;/b&gt;</w:t>
      </w:r>
    </w:p>
    <w:p w14:paraId="46D83A7E" w14:textId="77777777" w:rsidR="009C4E54" w:rsidRPr="009C4E54" w:rsidRDefault="009C4E54" w:rsidP="009C4E54">
      <w:r w:rsidRPr="009C4E54">
        <w:t>        &lt;/span&gt;</w:t>
      </w:r>
    </w:p>
    <w:p w14:paraId="7048DF5E" w14:textId="77777777" w:rsidR="009C4E54" w:rsidRPr="009C4E54" w:rsidRDefault="009C4E54" w:rsidP="009C4E54"/>
    <w:p w14:paraId="36AE130F" w14:textId="77777777" w:rsidR="009C4E54" w:rsidRPr="009C4E54" w:rsidRDefault="009C4E54" w:rsidP="009C4E54">
      <w:r w:rsidRPr="009C4E54">
        <w:t>        &lt;span&gt;ENERGY:</w:t>
      </w:r>
    </w:p>
    <w:p w14:paraId="4F1DEE4E" w14:textId="77777777" w:rsidR="009C4E54" w:rsidRPr="009C4E54" w:rsidRDefault="009C4E54" w:rsidP="009C4E54">
      <w:r w:rsidRPr="009C4E54">
        <w:t>            &lt;b id="energy" class="cyan"&gt;100%&lt;/b&gt;</w:t>
      </w:r>
    </w:p>
    <w:p w14:paraId="4A4C0798" w14:textId="77777777" w:rsidR="009C4E54" w:rsidRPr="009C4E54" w:rsidRDefault="009C4E54" w:rsidP="009C4E54">
      <w:r w:rsidRPr="009C4E54">
        <w:t>        &lt;/span&gt;</w:t>
      </w:r>
    </w:p>
    <w:p w14:paraId="61CC2337" w14:textId="77777777" w:rsidR="009C4E54" w:rsidRPr="009C4E54" w:rsidRDefault="009C4E54" w:rsidP="009C4E54"/>
    <w:p w14:paraId="6F6FDC61" w14:textId="77777777" w:rsidR="009C4E54" w:rsidRPr="009C4E54" w:rsidRDefault="009C4E54" w:rsidP="009C4E54">
      <w:r w:rsidRPr="009C4E54">
        <w:t>        &lt;span&gt;FUEL:</w:t>
      </w:r>
    </w:p>
    <w:p w14:paraId="3166688E" w14:textId="77777777" w:rsidR="009C4E54" w:rsidRPr="009C4E54" w:rsidRDefault="009C4E54" w:rsidP="009C4E54">
      <w:r w:rsidRPr="009C4E54">
        <w:t>            &lt;b id="fuel" class="yellow"&gt;100%&lt;/b&gt;</w:t>
      </w:r>
    </w:p>
    <w:p w14:paraId="40C5D80B" w14:textId="77777777" w:rsidR="009C4E54" w:rsidRPr="009C4E54" w:rsidRDefault="009C4E54" w:rsidP="009C4E54">
      <w:r w:rsidRPr="009C4E54">
        <w:t>        &lt;/span&gt;</w:t>
      </w:r>
    </w:p>
    <w:p w14:paraId="00FDEA47" w14:textId="77777777" w:rsidR="009C4E54" w:rsidRPr="009C4E54" w:rsidRDefault="009C4E54" w:rsidP="009C4E54"/>
    <w:p w14:paraId="281155D3" w14:textId="77777777" w:rsidR="009C4E54" w:rsidRPr="009C4E54" w:rsidRDefault="009C4E54" w:rsidP="009C4E54">
      <w:r w:rsidRPr="009C4E54">
        <w:t>        &lt;span&gt;VIEW:</w:t>
      </w:r>
    </w:p>
    <w:p w14:paraId="3C1643B0" w14:textId="77777777" w:rsidR="009C4E54" w:rsidRPr="009C4E54" w:rsidRDefault="009C4E54" w:rsidP="009C4E54">
      <w:r w:rsidRPr="009C4E54">
        <w:t>            &lt;b id="view" class="purple"&gt;COCKPIT&lt;/b&gt;</w:t>
      </w:r>
    </w:p>
    <w:p w14:paraId="3D2F9995" w14:textId="77777777" w:rsidR="009C4E54" w:rsidRPr="009C4E54" w:rsidRDefault="009C4E54" w:rsidP="009C4E54">
      <w:r w:rsidRPr="009C4E54">
        <w:t>        &lt;/span&gt;</w:t>
      </w:r>
    </w:p>
    <w:p w14:paraId="6623B4CE" w14:textId="77777777" w:rsidR="009C4E54" w:rsidRPr="009C4E54" w:rsidRDefault="009C4E54" w:rsidP="009C4E54">
      <w:r w:rsidRPr="009C4E54">
        <w:t>    &lt;/div&gt;</w:t>
      </w:r>
    </w:p>
    <w:p w14:paraId="02DC2E36" w14:textId="77777777" w:rsidR="009C4E54" w:rsidRPr="009C4E54" w:rsidRDefault="009C4E54" w:rsidP="009C4E54"/>
    <w:p w14:paraId="53E58C42" w14:textId="77777777" w:rsidR="009C4E54" w:rsidRPr="009C4E54" w:rsidRDefault="009C4E54" w:rsidP="009C4E54">
      <w:r w:rsidRPr="009C4E54">
        <w:t>    &lt;div id="mission"&gt;</w:t>
      </w:r>
    </w:p>
    <w:p w14:paraId="28429420" w14:textId="77777777" w:rsidR="009C4E54" w:rsidRPr="009C4E54" w:rsidRDefault="009C4E54" w:rsidP="009C4E54">
      <w:r w:rsidRPr="009C4E54">
        <w:t>        &lt;div class="smallTitle"&gt;ACTIVE MISSION&lt;/div&gt;</w:t>
      </w:r>
    </w:p>
    <w:p w14:paraId="1D39596F" w14:textId="77777777" w:rsidR="009C4E54" w:rsidRPr="009C4E54" w:rsidRDefault="009C4E54" w:rsidP="009C4E54"/>
    <w:p w14:paraId="3C28A794" w14:textId="77777777" w:rsidR="009C4E54" w:rsidRPr="009C4E54" w:rsidRDefault="009C4E54" w:rsidP="009C4E54">
      <w:r w:rsidRPr="009C4E54">
        <w:t>        &lt;div id="missionName"&gt;</w:t>
      </w:r>
    </w:p>
    <w:p w14:paraId="7EB1B1B4" w14:textId="77777777" w:rsidR="009C4E54" w:rsidRPr="009C4E54" w:rsidRDefault="009C4E54" w:rsidP="009C4E54">
      <w:r w:rsidRPr="009C4E54">
        <w:t>            THE FIRST VOYAGE</w:t>
      </w:r>
    </w:p>
    <w:p w14:paraId="01FB3789" w14:textId="77777777" w:rsidR="009C4E54" w:rsidRPr="009C4E54" w:rsidRDefault="009C4E54" w:rsidP="009C4E54">
      <w:r w:rsidRPr="009C4E54">
        <w:t>        &lt;/div&gt;</w:t>
      </w:r>
    </w:p>
    <w:p w14:paraId="1D8E410A" w14:textId="77777777" w:rsidR="009C4E54" w:rsidRPr="009C4E54" w:rsidRDefault="009C4E54" w:rsidP="009C4E54"/>
    <w:p w14:paraId="7561CDEF" w14:textId="77777777" w:rsidR="009C4E54" w:rsidRPr="009C4E54" w:rsidRDefault="009C4E54" w:rsidP="009C4E54">
      <w:r w:rsidRPr="009C4E54">
        <w:t>        &lt;div id="missionText"&gt;</w:t>
      </w:r>
    </w:p>
    <w:p w14:paraId="44264E99" w14:textId="77777777" w:rsidR="009C4E54" w:rsidRPr="009C4E54" w:rsidRDefault="009C4E54" w:rsidP="009C4E54">
      <w:r w:rsidRPr="009C4E54">
        <w:t>            Reach 5,000 light-distance units</w:t>
      </w:r>
    </w:p>
    <w:p w14:paraId="0CA21854" w14:textId="77777777" w:rsidR="009C4E54" w:rsidRPr="009C4E54" w:rsidRDefault="009C4E54" w:rsidP="009C4E54">
      <w:r w:rsidRPr="009C4E54">
        <w:t>            and discover the next galaxy.</w:t>
      </w:r>
    </w:p>
    <w:p w14:paraId="418C12B3" w14:textId="77777777" w:rsidR="009C4E54" w:rsidRPr="009C4E54" w:rsidRDefault="009C4E54" w:rsidP="009C4E54">
      <w:r w:rsidRPr="009C4E54">
        <w:t>        &lt;/div&gt;</w:t>
      </w:r>
    </w:p>
    <w:p w14:paraId="35B6421B" w14:textId="77777777" w:rsidR="009C4E54" w:rsidRPr="009C4E54" w:rsidRDefault="009C4E54" w:rsidP="009C4E54"/>
    <w:p w14:paraId="2C12E0EC" w14:textId="77777777" w:rsidR="009C4E54" w:rsidRPr="009C4E54" w:rsidRDefault="009C4E54" w:rsidP="009C4E54">
      <w:r w:rsidRPr="009C4E54">
        <w:t>        &lt;div id="progress"&gt;</w:t>
      </w:r>
    </w:p>
    <w:p w14:paraId="6B4B92C7" w14:textId="77777777" w:rsidR="009C4E54" w:rsidRPr="009C4E54" w:rsidRDefault="009C4E54" w:rsidP="009C4E54">
      <w:r w:rsidRPr="009C4E54">
        <w:t>            DISTANCE 0 / 5000</w:t>
      </w:r>
    </w:p>
    <w:p w14:paraId="4D4ABC5A" w14:textId="77777777" w:rsidR="009C4E54" w:rsidRPr="009C4E54" w:rsidRDefault="009C4E54" w:rsidP="009C4E54">
      <w:r w:rsidRPr="009C4E54">
        <w:t>        &lt;/div&gt;</w:t>
      </w:r>
    </w:p>
    <w:p w14:paraId="47289D70" w14:textId="77777777" w:rsidR="009C4E54" w:rsidRPr="009C4E54" w:rsidRDefault="009C4E54" w:rsidP="009C4E54">
      <w:r w:rsidRPr="009C4E54">
        <w:t>    &lt;/div&gt;</w:t>
      </w:r>
    </w:p>
    <w:p w14:paraId="7C2CBC3B" w14:textId="77777777" w:rsidR="009C4E54" w:rsidRPr="009C4E54" w:rsidRDefault="009C4E54" w:rsidP="009C4E54"/>
    <w:p w14:paraId="5B3E2EE0" w14:textId="77777777" w:rsidR="009C4E54" w:rsidRPr="009C4E54" w:rsidRDefault="009C4E54" w:rsidP="009C4E54">
      <w:r w:rsidRPr="009C4E54">
        <w:t>    &lt;button id="viewBtn"&gt;</w:t>
      </w:r>
    </w:p>
    <w:p w14:paraId="7B99228F" w14:textId="77777777" w:rsidR="009C4E54" w:rsidRPr="009C4E54" w:rsidRDefault="009C4E54" w:rsidP="009C4E54">
      <w:r w:rsidRPr="009C4E54">
        <w:t>        VIEW: COCKPIT</w:t>
      </w:r>
    </w:p>
    <w:p w14:paraId="3CCFCA53" w14:textId="77777777" w:rsidR="009C4E54" w:rsidRPr="009C4E54" w:rsidRDefault="009C4E54" w:rsidP="009C4E54">
      <w:r w:rsidRPr="009C4E54">
        <w:t>    &lt;/button&gt;</w:t>
      </w:r>
    </w:p>
    <w:p w14:paraId="0A91AE18" w14:textId="77777777" w:rsidR="009C4E54" w:rsidRPr="009C4E54" w:rsidRDefault="009C4E54" w:rsidP="009C4E54"/>
    <w:p w14:paraId="11D07D54" w14:textId="77777777" w:rsidR="009C4E54" w:rsidRPr="009C4E54" w:rsidRDefault="009C4E54" w:rsidP="009C4E54">
      <w:r w:rsidRPr="009C4E54">
        <w:t>    &lt;div id="crosshair"&gt;&lt;/div&gt;</w:t>
      </w:r>
    </w:p>
    <w:p w14:paraId="0664B23F" w14:textId="77777777" w:rsidR="009C4E54" w:rsidRPr="009C4E54" w:rsidRDefault="009C4E54" w:rsidP="009C4E54"/>
    <w:p w14:paraId="6016CD3D" w14:textId="77777777" w:rsidR="009C4E54" w:rsidRPr="009C4E54" w:rsidRDefault="009C4E54" w:rsidP="009C4E54">
      <w:r w:rsidRPr="009C4E54">
        <w:t>    &lt;div id="warning"&gt;</w:t>
      </w:r>
    </w:p>
    <w:p w14:paraId="65CC7965" w14:textId="77777777" w:rsidR="009C4E54" w:rsidRPr="009C4E54" w:rsidRDefault="009C4E54" w:rsidP="009C4E54">
      <w:r w:rsidRPr="009C4E54">
        <w:lastRenderedPageBreak/>
        <w:t xml:space="preserve">        </w:t>
      </w:r>
      <w:r w:rsidRPr="009C4E54">
        <w:rPr>
          <w:rFonts w:ascii="Segoe UI Symbol" w:hAnsi="Segoe UI Symbol" w:cs="Segoe UI Symbol"/>
        </w:rPr>
        <w:t>⚠</w:t>
      </w:r>
      <w:r w:rsidRPr="009C4E54">
        <w:t xml:space="preserve"> ASTEROID WARNING </w:t>
      </w:r>
      <w:r w:rsidRPr="009C4E54">
        <w:rPr>
          <w:rFonts w:ascii="Segoe UI Symbol" w:hAnsi="Segoe UI Symbol" w:cs="Segoe UI Symbol"/>
        </w:rPr>
        <w:t>⚠</w:t>
      </w:r>
    </w:p>
    <w:p w14:paraId="705A0888" w14:textId="77777777" w:rsidR="009C4E54" w:rsidRPr="009C4E54" w:rsidRDefault="009C4E54" w:rsidP="009C4E54">
      <w:r w:rsidRPr="009C4E54">
        <w:t>    &lt;/div&gt;</w:t>
      </w:r>
    </w:p>
    <w:p w14:paraId="49063860" w14:textId="77777777" w:rsidR="009C4E54" w:rsidRPr="009C4E54" w:rsidRDefault="009C4E54" w:rsidP="009C4E54"/>
    <w:p w14:paraId="0EAD952B" w14:textId="77777777" w:rsidR="009C4E54" w:rsidRPr="009C4E54" w:rsidRDefault="009C4E54" w:rsidP="009C4E54">
      <w:r w:rsidRPr="009C4E54">
        <w:t>    &lt;div id="event"&gt;&lt;/div&gt;</w:t>
      </w:r>
    </w:p>
    <w:p w14:paraId="34404161" w14:textId="77777777" w:rsidR="009C4E54" w:rsidRPr="009C4E54" w:rsidRDefault="009C4E54" w:rsidP="009C4E54"/>
    <w:p w14:paraId="2018E6E7" w14:textId="77777777" w:rsidR="009C4E54" w:rsidRPr="009C4E54" w:rsidRDefault="009C4E54" w:rsidP="009C4E54">
      <w:r w:rsidRPr="009C4E54">
        <w:t>    &lt;div id="damage"&gt;&lt;/div&gt;</w:t>
      </w:r>
    </w:p>
    <w:p w14:paraId="765EFC63" w14:textId="77777777" w:rsidR="009C4E54" w:rsidRPr="009C4E54" w:rsidRDefault="009C4E54" w:rsidP="009C4E54"/>
    <w:p w14:paraId="35056551" w14:textId="77777777" w:rsidR="009C4E54" w:rsidRPr="009C4E54" w:rsidRDefault="009C4E54" w:rsidP="009C4E54">
      <w:r w:rsidRPr="009C4E54">
        <w:t>    &lt;div id="radar"&gt;</w:t>
      </w:r>
    </w:p>
    <w:p w14:paraId="2B0C97F0" w14:textId="77777777" w:rsidR="009C4E54" w:rsidRPr="009C4E54" w:rsidRDefault="009C4E54" w:rsidP="009C4E54">
      <w:r w:rsidRPr="009C4E54">
        <w:t>        &lt;div id="radarPlayer"&gt;&lt;/div&gt;</w:t>
      </w:r>
    </w:p>
    <w:p w14:paraId="1D2D9EEB" w14:textId="77777777" w:rsidR="009C4E54" w:rsidRPr="009C4E54" w:rsidRDefault="009C4E54" w:rsidP="009C4E54">
      <w:r w:rsidRPr="009C4E54">
        <w:t>    &lt;/div&gt;</w:t>
      </w:r>
    </w:p>
    <w:p w14:paraId="7A3650D8" w14:textId="77777777" w:rsidR="009C4E54" w:rsidRPr="009C4E54" w:rsidRDefault="009C4E54" w:rsidP="009C4E54"/>
    <w:p w14:paraId="10C86682" w14:textId="77777777" w:rsidR="009C4E54" w:rsidRPr="009C4E54" w:rsidRDefault="009C4E54" w:rsidP="009C4E54">
      <w:r w:rsidRPr="009C4E54">
        <w:t>    &lt;div id="bottom"&gt;</w:t>
      </w:r>
    </w:p>
    <w:p w14:paraId="73113C66" w14:textId="77777777" w:rsidR="009C4E54" w:rsidRPr="009C4E54" w:rsidRDefault="009C4E54" w:rsidP="009C4E54">
      <w:r w:rsidRPr="009C4E54">
        <w:t>        &lt;span class="key"&gt;W&lt;/span&gt;</w:t>
      </w:r>
    </w:p>
    <w:p w14:paraId="77471794" w14:textId="77777777" w:rsidR="009C4E54" w:rsidRPr="009C4E54" w:rsidRDefault="009C4E54" w:rsidP="009C4E54">
      <w:r w:rsidRPr="009C4E54">
        <w:t>        &lt;span class="key"&gt;A&lt;/span&gt;</w:t>
      </w:r>
    </w:p>
    <w:p w14:paraId="7D6072C9" w14:textId="77777777" w:rsidR="009C4E54" w:rsidRPr="009C4E54" w:rsidRDefault="009C4E54" w:rsidP="009C4E54">
      <w:r w:rsidRPr="009C4E54">
        <w:t>        &lt;span class="key"&gt;S&lt;/span&gt;</w:t>
      </w:r>
    </w:p>
    <w:p w14:paraId="78208A1E" w14:textId="77777777" w:rsidR="009C4E54" w:rsidRPr="009C4E54" w:rsidRDefault="009C4E54" w:rsidP="009C4E54">
      <w:r w:rsidRPr="009C4E54">
        <w:t>        &lt;span class="key"&gt;D&lt;/span&gt;</w:t>
      </w:r>
    </w:p>
    <w:p w14:paraId="135F9FE8" w14:textId="77777777" w:rsidR="009C4E54" w:rsidRPr="009C4E54" w:rsidRDefault="009C4E54" w:rsidP="009C4E54">
      <w:r w:rsidRPr="009C4E54">
        <w:t>        MOVE</w:t>
      </w:r>
    </w:p>
    <w:p w14:paraId="56863643" w14:textId="77777777" w:rsidR="009C4E54" w:rsidRPr="009C4E54" w:rsidRDefault="009C4E54" w:rsidP="009C4E54">
      <w:r w:rsidRPr="009C4E54">
        <w:t>        &amp;nbsp;</w:t>
      </w:r>
    </w:p>
    <w:p w14:paraId="75DC7DE8" w14:textId="77777777" w:rsidR="009C4E54" w:rsidRPr="009C4E54" w:rsidRDefault="009C4E54" w:rsidP="009C4E54">
      <w:r w:rsidRPr="009C4E54">
        <w:t>        &lt;span class="key"&gt;SHIFT&lt;/span&gt;</w:t>
      </w:r>
    </w:p>
    <w:p w14:paraId="26D717C2" w14:textId="77777777" w:rsidR="009C4E54" w:rsidRPr="009C4E54" w:rsidRDefault="009C4E54" w:rsidP="009C4E54">
      <w:r w:rsidRPr="009C4E54">
        <w:t>        BOOST</w:t>
      </w:r>
    </w:p>
    <w:p w14:paraId="24B7254D" w14:textId="77777777" w:rsidR="009C4E54" w:rsidRPr="009C4E54" w:rsidRDefault="009C4E54" w:rsidP="009C4E54">
      <w:r w:rsidRPr="009C4E54">
        <w:t>        &amp;nbsp;</w:t>
      </w:r>
    </w:p>
    <w:p w14:paraId="211EBAD0" w14:textId="77777777" w:rsidR="009C4E54" w:rsidRPr="009C4E54" w:rsidRDefault="009C4E54" w:rsidP="009C4E54">
      <w:r w:rsidRPr="009C4E54">
        <w:t>        &lt;span class="key"&gt;SPACE&lt;/span&gt;</w:t>
      </w:r>
    </w:p>
    <w:p w14:paraId="32F18E1D" w14:textId="77777777" w:rsidR="009C4E54" w:rsidRPr="009C4E54" w:rsidRDefault="009C4E54" w:rsidP="009C4E54">
      <w:r w:rsidRPr="009C4E54">
        <w:t>        FIRE</w:t>
      </w:r>
    </w:p>
    <w:p w14:paraId="77E5AC20" w14:textId="77777777" w:rsidR="009C4E54" w:rsidRPr="009C4E54" w:rsidRDefault="009C4E54" w:rsidP="009C4E54">
      <w:r w:rsidRPr="009C4E54">
        <w:t>        &amp;nbsp;</w:t>
      </w:r>
    </w:p>
    <w:p w14:paraId="41092D4E" w14:textId="77777777" w:rsidR="009C4E54" w:rsidRPr="009C4E54" w:rsidRDefault="009C4E54" w:rsidP="009C4E54">
      <w:r w:rsidRPr="009C4E54">
        <w:t>        &lt;span class="key"&gt;V&lt;/span&gt;</w:t>
      </w:r>
    </w:p>
    <w:p w14:paraId="181BCF8C" w14:textId="77777777" w:rsidR="009C4E54" w:rsidRPr="009C4E54" w:rsidRDefault="009C4E54" w:rsidP="009C4E54">
      <w:r w:rsidRPr="009C4E54">
        <w:t>        CAMERA</w:t>
      </w:r>
    </w:p>
    <w:p w14:paraId="7DF5E8E6" w14:textId="77777777" w:rsidR="009C4E54" w:rsidRPr="009C4E54" w:rsidRDefault="009C4E54" w:rsidP="009C4E54">
      <w:r w:rsidRPr="009C4E54">
        <w:t>    &lt;/div&gt;</w:t>
      </w:r>
    </w:p>
    <w:p w14:paraId="5DF4C4DA" w14:textId="77777777" w:rsidR="009C4E54" w:rsidRPr="009C4E54" w:rsidRDefault="009C4E54" w:rsidP="009C4E54"/>
    <w:p w14:paraId="1230BE6F" w14:textId="77777777" w:rsidR="009C4E54" w:rsidRPr="009C4E54" w:rsidRDefault="009C4E54" w:rsidP="009C4E54">
      <w:r w:rsidRPr="009C4E54">
        <w:t>&lt;/div&gt;</w:t>
      </w:r>
    </w:p>
    <w:p w14:paraId="730656A1" w14:textId="77777777" w:rsidR="009C4E54" w:rsidRPr="009C4E54" w:rsidRDefault="009C4E54" w:rsidP="009C4E54"/>
    <w:p w14:paraId="55364211" w14:textId="77777777" w:rsidR="009C4E54" w:rsidRPr="009C4E54" w:rsidRDefault="009C4E54" w:rsidP="009C4E54">
      <w:r w:rsidRPr="009C4E54">
        <w:t>&lt;script type="module"&gt;</w:t>
      </w:r>
    </w:p>
    <w:p w14:paraId="1D916F74" w14:textId="77777777" w:rsidR="009C4E54" w:rsidRPr="009C4E54" w:rsidRDefault="009C4E54" w:rsidP="009C4E54"/>
    <w:p w14:paraId="6F6D707B" w14:textId="77777777" w:rsidR="009C4E54" w:rsidRPr="009C4E54" w:rsidRDefault="009C4E54" w:rsidP="009C4E54">
      <w:r w:rsidRPr="009C4E54">
        <w:t>import * as THREE from</w:t>
      </w:r>
    </w:p>
    <w:p w14:paraId="5481197D" w14:textId="77777777" w:rsidR="009C4E54" w:rsidRPr="009C4E54" w:rsidRDefault="009C4E54" w:rsidP="009C4E54">
      <w:r w:rsidRPr="009C4E54">
        <w:t>"https://cdn.jsdelivr.net/npm/three@0.180.0/build/three.module.js";</w:t>
      </w:r>
    </w:p>
    <w:p w14:paraId="77BBC585" w14:textId="77777777" w:rsidR="009C4E54" w:rsidRPr="009C4E54" w:rsidRDefault="009C4E54" w:rsidP="009C4E54"/>
    <w:p w14:paraId="79957BD8" w14:textId="77777777" w:rsidR="009C4E54" w:rsidRPr="009C4E54" w:rsidRDefault="009C4E54" w:rsidP="009C4E54">
      <w:r w:rsidRPr="009C4E54">
        <w:t>/* =========================================================</w:t>
      </w:r>
    </w:p>
    <w:p w14:paraId="76BD0979" w14:textId="77777777" w:rsidR="009C4E54" w:rsidRPr="009C4E54" w:rsidRDefault="009C4E54" w:rsidP="009C4E54">
      <w:r w:rsidRPr="009C4E54">
        <w:t>   BASIC ENGINE</w:t>
      </w:r>
    </w:p>
    <w:p w14:paraId="4D215879" w14:textId="77777777" w:rsidR="009C4E54" w:rsidRPr="009C4E54" w:rsidRDefault="009C4E54" w:rsidP="009C4E54">
      <w:r w:rsidRPr="009C4E54">
        <w:t>========================================================= */</w:t>
      </w:r>
    </w:p>
    <w:p w14:paraId="134BFAFE" w14:textId="77777777" w:rsidR="009C4E54" w:rsidRPr="009C4E54" w:rsidRDefault="009C4E54" w:rsidP="009C4E54"/>
    <w:p w14:paraId="64E89E5D" w14:textId="77777777" w:rsidR="009C4E54" w:rsidRPr="009C4E54" w:rsidRDefault="009C4E54" w:rsidP="009C4E54">
      <w:r w:rsidRPr="009C4E54">
        <w:t>const scene = new THREE.Scene();</w:t>
      </w:r>
    </w:p>
    <w:p w14:paraId="4B10498D" w14:textId="77777777" w:rsidR="009C4E54" w:rsidRPr="009C4E54" w:rsidRDefault="009C4E54" w:rsidP="009C4E54"/>
    <w:p w14:paraId="4AE2720D" w14:textId="77777777" w:rsidR="009C4E54" w:rsidRPr="009C4E54" w:rsidRDefault="009C4E54" w:rsidP="009C4E54">
      <w:r w:rsidRPr="009C4E54">
        <w:t>scene.background =</w:t>
      </w:r>
    </w:p>
    <w:p w14:paraId="6C3E2FAA" w14:textId="77777777" w:rsidR="009C4E54" w:rsidRPr="009C4E54" w:rsidRDefault="009C4E54" w:rsidP="009C4E54">
      <w:r w:rsidRPr="009C4E54">
        <w:t>new THREE.Color(0x00030a);</w:t>
      </w:r>
    </w:p>
    <w:p w14:paraId="28B78FE2" w14:textId="77777777" w:rsidR="009C4E54" w:rsidRPr="009C4E54" w:rsidRDefault="009C4E54" w:rsidP="009C4E54"/>
    <w:p w14:paraId="2517A626" w14:textId="77777777" w:rsidR="009C4E54" w:rsidRPr="009C4E54" w:rsidRDefault="009C4E54" w:rsidP="009C4E54">
      <w:r w:rsidRPr="009C4E54">
        <w:t>scene.fog =</w:t>
      </w:r>
    </w:p>
    <w:p w14:paraId="174DB981" w14:textId="77777777" w:rsidR="009C4E54" w:rsidRPr="009C4E54" w:rsidRDefault="009C4E54" w:rsidP="009C4E54">
      <w:r w:rsidRPr="009C4E54">
        <w:t>new THREE.FogExp2(</w:t>
      </w:r>
    </w:p>
    <w:p w14:paraId="1BD23819" w14:textId="77777777" w:rsidR="009C4E54" w:rsidRPr="009C4E54" w:rsidRDefault="009C4E54" w:rsidP="009C4E54">
      <w:r w:rsidRPr="009C4E54">
        <w:t>    0x00030a,</w:t>
      </w:r>
    </w:p>
    <w:p w14:paraId="6ABECD54" w14:textId="77777777" w:rsidR="009C4E54" w:rsidRPr="009C4E54" w:rsidRDefault="009C4E54" w:rsidP="009C4E54">
      <w:r w:rsidRPr="009C4E54">
        <w:t>    0.0006</w:t>
      </w:r>
    </w:p>
    <w:p w14:paraId="34D7FCD6" w14:textId="77777777" w:rsidR="009C4E54" w:rsidRPr="009C4E54" w:rsidRDefault="009C4E54" w:rsidP="009C4E54">
      <w:r w:rsidRPr="009C4E54">
        <w:lastRenderedPageBreak/>
        <w:t>);</w:t>
      </w:r>
    </w:p>
    <w:p w14:paraId="5D0B781B" w14:textId="77777777" w:rsidR="009C4E54" w:rsidRPr="009C4E54" w:rsidRDefault="009C4E54" w:rsidP="009C4E54"/>
    <w:p w14:paraId="1C0B7FE6" w14:textId="77777777" w:rsidR="009C4E54" w:rsidRPr="009C4E54" w:rsidRDefault="009C4E54" w:rsidP="009C4E54">
      <w:r w:rsidRPr="009C4E54">
        <w:t>const camera =</w:t>
      </w:r>
    </w:p>
    <w:p w14:paraId="0036571A" w14:textId="77777777" w:rsidR="009C4E54" w:rsidRPr="009C4E54" w:rsidRDefault="009C4E54" w:rsidP="009C4E54">
      <w:r w:rsidRPr="009C4E54">
        <w:t>new THREE.PerspectiveCamera(</w:t>
      </w:r>
    </w:p>
    <w:p w14:paraId="3FB82AEE" w14:textId="77777777" w:rsidR="009C4E54" w:rsidRPr="009C4E54" w:rsidRDefault="009C4E54" w:rsidP="009C4E54">
      <w:r w:rsidRPr="009C4E54">
        <w:t>    70,</w:t>
      </w:r>
    </w:p>
    <w:p w14:paraId="1753C5EE" w14:textId="77777777" w:rsidR="009C4E54" w:rsidRPr="009C4E54" w:rsidRDefault="009C4E54" w:rsidP="009C4E54">
      <w:r w:rsidRPr="009C4E54">
        <w:t>    innerWidth/innerHeight,</w:t>
      </w:r>
    </w:p>
    <w:p w14:paraId="03DCF8AE" w14:textId="77777777" w:rsidR="009C4E54" w:rsidRPr="009C4E54" w:rsidRDefault="009C4E54" w:rsidP="009C4E54">
      <w:r w:rsidRPr="009C4E54">
        <w:t>    .1,</w:t>
      </w:r>
    </w:p>
    <w:p w14:paraId="4F3CEE0C" w14:textId="77777777" w:rsidR="009C4E54" w:rsidRPr="009C4E54" w:rsidRDefault="009C4E54" w:rsidP="009C4E54">
      <w:r w:rsidRPr="009C4E54">
        <w:t>    30000</w:t>
      </w:r>
    </w:p>
    <w:p w14:paraId="6F851D18" w14:textId="77777777" w:rsidR="009C4E54" w:rsidRPr="009C4E54" w:rsidRDefault="009C4E54" w:rsidP="009C4E54">
      <w:r w:rsidRPr="009C4E54">
        <w:t>);</w:t>
      </w:r>
    </w:p>
    <w:p w14:paraId="60BA20A5" w14:textId="77777777" w:rsidR="009C4E54" w:rsidRPr="009C4E54" w:rsidRDefault="009C4E54" w:rsidP="009C4E54"/>
    <w:p w14:paraId="5F834EC1" w14:textId="77777777" w:rsidR="009C4E54" w:rsidRPr="009C4E54" w:rsidRDefault="009C4E54" w:rsidP="009C4E54">
      <w:r w:rsidRPr="009C4E54">
        <w:t>const renderer =</w:t>
      </w:r>
    </w:p>
    <w:p w14:paraId="4B7122C5" w14:textId="77777777" w:rsidR="009C4E54" w:rsidRPr="009C4E54" w:rsidRDefault="009C4E54" w:rsidP="009C4E54">
      <w:r w:rsidRPr="009C4E54">
        <w:t>new THREE.WebGLRenderer({</w:t>
      </w:r>
    </w:p>
    <w:p w14:paraId="4E4FC58B" w14:textId="77777777" w:rsidR="009C4E54" w:rsidRPr="009C4E54" w:rsidRDefault="009C4E54" w:rsidP="009C4E54">
      <w:r w:rsidRPr="009C4E54">
        <w:t>    antialias:true,</w:t>
      </w:r>
    </w:p>
    <w:p w14:paraId="655A4780" w14:textId="77777777" w:rsidR="009C4E54" w:rsidRPr="009C4E54" w:rsidRDefault="009C4E54" w:rsidP="009C4E54">
      <w:r w:rsidRPr="009C4E54">
        <w:t>    powerPreference:"high-performance"</w:t>
      </w:r>
    </w:p>
    <w:p w14:paraId="5375E9D1" w14:textId="77777777" w:rsidR="009C4E54" w:rsidRPr="009C4E54" w:rsidRDefault="009C4E54" w:rsidP="009C4E54">
      <w:r w:rsidRPr="009C4E54">
        <w:t>});</w:t>
      </w:r>
    </w:p>
    <w:p w14:paraId="6D97DB7A" w14:textId="77777777" w:rsidR="009C4E54" w:rsidRPr="009C4E54" w:rsidRDefault="009C4E54" w:rsidP="009C4E54"/>
    <w:p w14:paraId="75CBCE61" w14:textId="77777777" w:rsidR="009C4E54" w:rsidRPr="009C4E54" w:rsidRDefault="009C4E54" w:rsidP="009C4E54">
      <w:r w:rsidRPr="009C4E54">
        <w:t>renderer.setSize(</w:t>
      </w:r>
    </w:p>
    <w:p w14:paraId="26B95135" w14:textId="77777777" w:rsidR="009C4E54" w:rsidRPr="009C4E54" w:rsidRDefault="009C4E54" w:rsidP="009C4E54">
      <w:r w:rsidRPr="009C4E54">
        <w:t>    innerWidth,</w:t>
      </w:r>
    </w:p>
    <w:p w14:paraId="2E6D1C5F" w14:textId="77777777" w:rsidR="009C4E54" w:rsidRPr="009C4E54" w:rsidRDefault="009C4E54" w:rsidP="009C4E54">
      <w:r w:rsidRPr="009C4E54">
        <w:t>    innerHeight</w:t>
      </w:r>
    </w:p>
    <w:p w14:paraId="2AE6323E" w14:textId="77777777" w:rsidR="009C4E54" w:rsidRPr="009C4E54" w:rsidRDefault="009C4E54" w:rsidP="009C4E54">
      <w:r w:rsidRPr="009C4E54">
        <w:t>);</w:t>
      </w:r>
    </w:p>
    <w:p w14:paraId="5C22442C" w14:textId="77777777" w:rsidR="009C4E54" w:rsidRPr="009C4E54" w:rsidRDefault="009C4E54" w:rsidP="009C4E54"/>
    <w:p w14:paraId="299E290C" w14:textId="77777777" w:rsidR="009C4E54" w:rsidRPr="009C4E54" w:rsidRDefault="009C4E54" w:rsidP="009C4E54">
      <w:r w:rsidRPr="009C4E54">
        <w:t>renderer.setPixelRatio(</w:t>
      </w:r>
    </w:p>
    <w:p w14:paraId="33997BC4" w14:textId="77777777" w:rsidR="009C4E54" w:rsidRPr="009C4E54" w:rsidRDefault="009C4E54" w:rsidP="009C4E54">
      <w:r w:rsidRPr="009C4E54">
        <w:t>    Math.min(devicePixelRatio,2)</w:t>
      </w:r>
    </w:p>
    <w:p w14:paraId="222DCFD8" w14:textId="77777777" w:rsidR="009C4E54" w:rsidRPr="009C4E54" w:rsidRDefault="009C4E54" w:rsidP="009C4E54">
      <w:r w:rsidRPr="009C4E54">
        <w:t>);</w:t>
      </w:r>
    </w:p>
    <w:p w14:paraId="528B4970" w14:textId="77777777" w:rsidR="009C4E54" w:rsidRPr="009C4E54" w:rsidRDefault="009C4E54" w:rsidP="009C4E54"/>
    <w:p w14:paraId="448D41D4" w14:textId="77777777" w:rsidR="009C4E54" w:rsidRPr="009C4E54" w:rsidRDefault="009C4E54" w:rsidP="009C4E54">
      <w:r w:rsidRPr="009C4E54">
        <w:t>renderer.outputColorSpace =</w:t>
      </w:r>
    </w:p>
    <w:p w14:paraId="7A232A51" w14:textId="77777777" w:rsidR="009C4E54" w:rsidRPr="009C4E54" w:rsidRDefault="009C4E54" w:rsidP="009C4E54">
      <w:r w:rsidRPr="009C4E54">
        <w:t>THREE.SRGBColorSpace;</w:t>
      </w:r>
    </w:p>
    <w:p w14:paraId="321B707E" w14:textId="77777777" w:rsidR="009C4E54" w:rsidRPr="009C4E54" w:rsidRDefault="009C4E54" w:rsidP="009C4E54"/>
    <w:p w14:paraId="61B77068" w14:textId="77777777" w:rsidR="009C4E54" w:rsidRPr="009C4E54" w:rsidRDefault="009C4E54" w:rsidP="009C4E54">
      <w:r w:rsidRPr="009C4E54">
        <w:t>document.body.appendChild(</w:t>
      </w:r>
    </w:p>
    <w:p w14:paraId="55602F6E" w14:textId="77777777" w:rsidR="009C4E54" w:rsidRPr="009C4E54" w:rsidRDefault="009C4E54" w:rsidP="009C4E54">
      <w:r w:rsidRPr="009C4E54">
        <w:t>    renderer.domElement</w:t>
      </w:r>
    </w:p>
    <w:p w14:paraId="66086D25" w14:textId="77777777" w:rsidR="009C4E54" w:rsidRPr="009C4E54" w:rsidRDefault="009C4E54" w:rsidP="009C4E54">
      <w:r w:rsidRPr="009C4E54">
        <w:t>);</w:t>
      </w:r>
    </w:p>
    <w:p w14:paraId="6C500AA4" w14:textId="77777777" w:rsidR="009C4E54" w:rsidRPr="009C4E54" w:rsidRDefault="009C4E54" w:rsidP="009C4E54"/>
    <w:p w14:paraId="55B52C7D" w14:textId="77777777" w:rsidR="009C4E54" w:rsidRPr="009C4E54" w:rsidRDefault="009C4E54" w:rsidP="009C4E54">
      <w:r w:rsidRPr="009C4E54">
        <w:t>/* =========================================================</w:t>
      </w:r>
    </w:p>
    <w:p w14:paraId="22789B71" w14:textId="77777777" w:rsidR="009C4E54" w:rsidRPr="009C4E54" w:rsidRDefault="009C4E54" w:rsidP="009C4E54">
      <w:r w:rsidRPr="009C4E54">
        <w:t>   LIGHT</w:t>
      </w:r>
    </w:p>
    <w:p w14:paraId="07F00456" w14:textId="77777777" w:rsidR="009C4E54" w:rsidRPr="009C4E54" w:rsidRDefault="009C4E54" w:rsidP="009C4E54">
      <w:r w:rsidRPr="009C4E54">
        <w:t>========================================================= */</w:t>
      </w:r>
    </w:p>
    <w:p w14:paraId="1DE31942" w14:textId="77777777" w:rsidR="009C4E54" w:rsidRPr="009C4E54" w:rsidRDefault="009C4E54" w:rsidP="009C4E54"/>
    <w:p w14:paraId="2C4CAD6E" w14:textId="77777777" w:rsidR="009C4E54" w:rsidRPr="009C4E54" w:rsidRDefault="009C4E54" w:rsidP="009C4E54">
      <w:r w:rsidRPr="009C4E54">
        <w:t>scene.add(</w:t>
      </w:r>
    </w:p>
    <w:p w14:paraId="14A60E22" w14:textId="77777777" w:rsidR="009C4E54" w:rsidRPr="009C4E54" w:rsidRDefault="009C4E54" w:rsidP="009C4E54">
      <w:r w:rsidRPr="009C4E54">
        <w:t>    new THREE.AmbientLight(</w:t>
      </w:r>
    </w:p>
    <w:p w14:paraId="4178F888" w14:textId="77777777" w:rsidR="009C4E54" w:rsidRPr="009C4E54" w:rsidRDefault="009C4E54" w:rsidP="009C4E54">
      <w:r w:rsidRPr="009C4E54">
        <w:t>        0x7890a8,</w:t>
      </w:r>
    </w:p>
    <w:p w14:paraId="58E34C80" w14:textId="77777777" w:rsidR="009C4E54" w:rsidRPr="009C4E54" w:rsidRDefault="009C4E54" w:rsidP="009C4E54">
      <w:r w:rsidRPr="009C4E54">
        <w:t>        1.2</w:t>
      </w:r>
    </w:p>
    <w:p w14:paraId="22FAB533" w14:textId="77777777" w:rsidR="009C4E54" w:rsidRPr="009C4E54" w:rsidRDefault="009C4E54" w:rsidP="009C4E54">
      <w:r w:rsidRPr="009C4E54">
        <w:t>    )</w:t>
      </w:r>
    </w:p>
    <w:p w14:paraId="0706322F" w14:textId="77777777" w:rsidR="009C4E54" w:rsidRPr="009C4E54" w:rsidRDefault="009C4E54" w:rsidP="009C4E54">
      <w:r w:rsidRPr="009C4E54">
        <w:t>);</w:t>
      </w:r>
    </w:p>
    <w:p w14:paraId="13BFE196" w14:textId="77777777" w:rsidR="009C4E54" w:rsidRPr="009C4E54" w:rsidRDefault="009C4E54" w:rsidP="009C4E54"/>
    <w:p w14:paraId="433DE6EC" w14:textId="77777777" w:rsidR="009C4E54" w:rsidRPr="009C4E54" w:rsidRDefault="009C4E54" w:rsidP="009C4E54">
      <w:r w:rsidRPr="009C4E54">
        <w:t>const sun =</w:t>
      </w:r>
    </w:p>
    <w:p w14:paraId="38D0C4C0" w14:textId="77777777" w:rsidR="009C4E54" w:rsidRPr="009C4E54" w:rsidRDefault="009C4E54" w:rsidP="009C4E54">
      <w:r w:rsidRPr="009C4E54">
        <w:t>new THREE.DirectionalLight(</w:t>
      </w:r>
    </w:p>
    <w:p w14:paraId="3C18CB7F" w14:textId="77777777" w:rsidR="009C4E54" w:rsidRPr="009C4E54" w:rsidRDefault="009C4E54" w:rsidP="009C4E54">
      <w:r w:rsidRPr="009C4E54">
        <w:t>    0xffffff,</w:t>
      </w:r>
    </w:p>
    <w:p w14:paraId="1E43A77F" w14:textId="77777777" w:rsidR="009C4E54" w:rsidRPr="009C4E54" w:rsidRDefault="009C4E54" w:rsidP="009C4E54">
      <w:r w:rsidRPr="009C4E54">
        <w:t>    2.5</w:t>
      </w:r>
    </w:p>
    <w:p w14:paraId="247D7D3E" w14:textId="77777777" w:rsidR="009C4E54" w:rsidRPr="009C4E54" w:rsidRDefault="009C4E54" w:rsidP="009C4E54">
      <w:r w:rsidRPr="009C4E54">
        <w:t>);</w:t>
      </w:r>
    </w:p>
    <w:p w14:paraId="7D3A7FA6" w14:textId="77777777" w:rsidR="009C4E54" w:rsidRPr="009C4E54" w:rsidRDefault="009C4E54" w:rsidP="009C4E54"/>
    <w:p w14:paraId="483FF220" w14:textId="77777777" w:rsidR="009C4E54" w:rsidRPr="009C4E54" w:rsidRDefault="009C4E54" w:rsidP="009C4E54">
      <w:r w:rsidRPr="009C4E54">
        <w:t>sun.position.set(</w:t>
      </w:r>
    </w:p>
    <w:p w14:paraId="583881FA" w14:textId="77777777" w:rsidR="009C4E54" w:rsidRPr="009C4E54" w:rsidRDefault="009C4E54" w:rsidP="009C4E54">
      <w:r w:rsidRPr="009C4E54">
        <w:t>    200,</w:t>
      </w:r>
    </w:p>
    <w:p w14:paraId="0ADF312F" w14:textId="77777777" w:rsidR="009C4E54" w:rsidRPr="009C4E54" w:rsidRDefault="009C4E54" w:rsidP="009C4E54">
      <w:r w:rsidRPr="009C4E54">
        <w:t>    300,</w:t>
      </w:r>
    </w:p>
    <w:p w14:paraId="2F6E97FD" w14:textId="77777777" w:rsidR="009C4E54" w:rsidRPr="009C4E54" w:rsidRDefault="009C4E54" w:rsidP="009C4E54">
      <w:r w:rsidRPr="009C4E54">
        <w:t>    200</w:t>
      </w:r>
    </w:p>
    <w:p w14:paraId="40C99C6D" w14:textId="77777777" w:rsidR="009C4E54" w:rsidRPr="009C4E54" w:rsidRDefault="009C4E54" w:rsidP="009C4E54">
      <w:r w:rsidRPr="009C4E54">
        <w:t>);</w:t>
      </w:r>
    </w:p>
    <w:p w14:paraId="1182E16F" w14:textId="77777777" w:rsidR="009C4E54" w:rsidRPr="009C4E54" w:rsidRDefault="009C4E54" w:rsidP="009C4E54"/>
    <w:p w14:paraId="650F1F03" w14:textId="77777777" w:rsidR="009C4E54" w:rsidRPr="009C4E54" w:rsidRDefault="009C4E54" w:rsidP="009C4E54">
      <w:r w:rsidRPr="009C4E54">
        <w:t>scene.add(sun);</w:t>
      </w:r>
    </w:p>
    <w:p w14:paraId="10259F11" w14:textId="77777777" w:rsidR="009C4E54" w:rsidRPr="009C4E54" w:rsidRDefault="009C4E54" w:rsidP="009C4E54"/>
    <w:p w14:paraId="0E541503" w14:textId="77777777" w:rsidR="009C4E54" w:rsidRPr="009C4E54" w:rsidRDefault="009C4E54" w:rsidP="009C4E54">
      <w:r w:rsidRPr="009C4E54">
        <w:t>/* =========================================================</w:t>
      </w:r>
    </w:p>
    <w:p w14:paraId="4AB6D2A8" w14:textId="77777777" w:rsidR="009C4E54" w:rsidRPr="009C4E54" w:rsidRDefault="009C4E54" w:rsidP="009C4E54">
      <w:r w:rsidRPr="009C4E54">
        <w:t>   PLAYER SHIP</w:t>
      </w:r>
    </w:p>
    <w:p w14:paraId="62BC4435" w14:textId="77777777" w:rsidR="009C4E54" w:rsidRPr="009C4E54" w:rsidRDefault="009C4E54" w:rsidP="009C4E54">
      <w:r w:rsidRPr="009C4E54">
        <w:t>========================================================= */</w:t>
      </w:r>
    </w:p>
    <w:p w14:paraId="6B91828A" w14:textId="77777777" w:rsidR="009C4E54" w:rsidRPr="009C4E54" w:rsidRDefault="009C4E54" w:rsidP="009C4E54"/>
    <w:p w14:paraId="4849C771" w14:textId="77777777" w:rsidR="009C4E54" w:rsidRPr="009C4E54" w:rsidRDefault="009C4E54" w:rsidP="009C4E54">
      <w:r w:rsidRPr="009C4E54">
        <w:t>const ship =</w:t>
      </w:r>
    </w:p>
    <w:p w14:paraId="517515B0" w14:textId="77777777" w:rsidR="009C4E54" w:rsidRPr="009C4E54" w:rsidRDefault="009C4E54" w:rsidP="009C4E54">
      <w:r w:rsidRPr="009C4E54">
        <w:t>new THREE.Group();</w:t>
      </w:r>
    </w:p>
    <w:p w14:paraId="13CDE066" w14:textId="77777777" w:rsidR="009C4E54" w:rsidRPr="009C4E54" w:rsidRDefault="009C4E54" w:rsidP="009C4E54"/>
    <w:p w14:paraId="5C266C44" w14:textId="77777777" w:rsidR="009C4E54" w:rsidRPr="009C4E54" w:rsidRDefault="009C4E54" w:rsidP="009C4E54">
      <w:r w:rsidRPr="009C4E54">
        <w:t>scene.add(ship);</w:t>
      </w:r>
    </w:p>
    <w:p w14:paraId="491443EB" w14:textId="77777777" w:rsidR="009C4E54" w:rsidRPr="009C4E54" w:rsidRDefault="009C4E54" w:rsidP="009C4E54"/>
    <w:p w14:paraId="297E78B2" w14:textId="77777777" w:rsidR="009C4E54" w:rsidRPr="009C4E54" w:rsidRDefault="009C4E54" w:rsidP="009C4E54">
      <w:r w:rsidRPr="009C4E54">
        <w:t>/* Main fuselage */</w:t>
      </w:r>
    </w:p>
    <w:p w14:paraId="73E914D6" w14:textId="77777777" w:rsidR="009C4E54" w:rsidRPr="009C4E54" w:rsidRDefault="009C4E54" w:rsidP="009C4E54"/>
    <w:p w14:paraId="4FD13D38" w14:textId="77777777" w:rsidR="009C4E54" w:rsidRPr="009C4E54" w:rsidRDefault="009C4E54" w:rsidP="009C4E54">
      <w:r w:rsidRPr="009C4E54">
        <w:t>const body =</w:t>
      </w:r>
    </w:p>
    <w:p w14:paraId="29266157" w14:textId="77777777" w:rsidR="009C4E54" w:rsidRPr="009C4E54" w:rsidRDefault="009C4E54" w:rsidP="009C4E54">
      <w:r w:rsidRPr="009C4E54">
        <w:t>new THREE.Mesh(</w:t>
      </w:r>
    </w:p>
    <w:p w14:paraId="407111D5" w14:textId="77777777" w:rsidR="009C4E54" w:rsidRPr="009C4E54" w:rsidRDefault="009C4E54" w:rsidP="009C4E54">
      <w:r w:rsidRPr="009C4E54">
        <w:t>    new THREE.CylinderGeometry(</w:t>
      </w:r>
    </w:p>
    <w:p w14:paraId="4CC6004E" w14:textId="77777777" w:rsidR="009C4E54" w:rsidRPr="009C4E54" w:rsidRDefault="009C4E54" w:rsidP="009C4E54">
      <w:r w:rsidRPr="009C4E54">
        <w:t>        1.5,</w:t>
      </w:r>
    </w:p>
    <w:p w14:paraId="630687B3" w14:textId="77777777" w:rsidR="009C4E54" w:rsidRPr="009C4E54" w:rsidRDefault="009C4E54" w:rsidP="009C4E54">
      <w:r w:rsidRPr="009C4E54">
        <w:t>        .9,</w:t>
      </w:r>
    </w:p>
    <w:p w14:paraId="0C90D64A" w14:textId="77777777" w:rsidR="009C4E54" w:rsidRPr="009C4E54" w:rsidRDefault="009C4E54" w:rsidP="009C4E54">
      <w:r w:rsidRPr="009C4E54">
        <w:t>        8,</w:t>
      </w:r>
    </w:p>
    <w:p w14:paraId="2B799CD1" w14:textId="77777777" w:rsidR="009C4E54" w:rsidRPr="009C4E54" w:rsidRDefault="009C4E54" w:rsidP="009C4E54">
      <w:r w:rsidRPr="009C4E54">
        <w:t>        20</w:t>
      </w:r>
    </w:p>
    <w:p w14:paraId="7381BFC9" w14:textId="77777777" w:rsidR="009C4E54" w:rsidRPr="009C4E54" w:rsidRDefault="009C4E54" w:rsidP="009C4E54">
      <w:r w:rsidRPr="009C4E54">
        <w:t>    ),</w:t>
      </w:r>
    </w:p>
    <w:p w14:paraId="53A77542" w14:textId="77777777" w:rsidR="009C4E54" w:rsidRPr="009C4E54" w:rsidRDefault="009C4E54" w:rsidP="009C4E54">
      <w:r w:rsidRPr="009C4E54">
        <w:t>    new THREE.MeshStandardMaterial({</w:t>
      </w:r>
    </w:p>
    <w:p w14:paraId="5A4A4CE7" w14:textId="77777777" w:rsidR="009C4E54" w:rsidRPr="009C4E54" w:rsidRDefault="009C4E54" w:rsidP="009C4E54">
      <w:r w:rsidRPr="009C4E54">
        <w:t>        color:0x8e9da5,</w:t>
      </w:r>
    </w:p>
    <w:p w14:paraId="6F751148" w14:textId="77777777" w:rsidR="009C4E54" w:rsidRPr="009C4E54" w:rsidRDefault="009C4E54" w:rsidP="009C4E54">
      <w:r w:rsidRPr="009C4E54">
        <w:t>        metalness:.9,</w:t>
      </w:r>
    </w:p>
    <w:p w14:paraId="7924EF6A" w14:textId="77777777" w:rsidR="009C4E54" w:rsidRPr="009C4E54" w:rsidRDefault="009C4E54" w:rsidP="009C4E54">
      <w:r w:rsidRPr="009C4E54">
        <w:t>        roughness:.2</w:t>
      </w:r>
    </w:p>
    <w:p w14:paraId="1901A3E1" w14:textId="77777777" w:rsidR="009C4E54" w:rsidRPr="009C4E54" w:rsidRDefault="009C4E54" w:rsidP="009C4E54">
      <w:r w:rsidRPr="009C4E54">
        <w:t>    })</w:t>
      </w:r>
    </w:p>
    <w:p w14:paraId="6EF8B7A4" w14:textId="77777777" w:rsidR="009C4E54" w:rsidRPr="009C4E54" w:rsidRDefault="009C4E54" w:rsidP="009C4E54">
      <w:r w:rsidRPr="009C4E54">
        <w:t>);</w:t>
      </w:r>
    </w:p>
    <w:p w14:paraId="56AA04AA" w14:textId="77777777" w:rsidR="009C4E54" w:rsidRPr="009C4E54" w:rsidRDefault="009C4E54" w:rsidP="009C4E54"/>
    <w:p w14:paraId="5381D1C9" w14:textId="77777777" w:rsidR="009C4E54" w:rsidRPr="009C4E54" w:rsidRDefault="009C4E54" w:rsidP="009C4E54">
      <w:r w:rsidRPr="009C4E54">
        <w:t>body.rotation.x =</w:t>
      </w:r>
    </w:p>
    <w:p w14:paraId="3659F8AB" w14:textId="77777777" w:rsidR="009C4E54" w:rsidRPr="009C4E54" w:rsidRDefault="009C4E54" w:rsidP="009C4E54">
      <w:r w:rsidRPr="009C4E54">
        <w:t>Math.PI/2;</w:t>
      </w:r>
    </w:p>
    <w:p w14:paraId="34A57A22" w14:textId="77777777" w:rsidR="009C4E54" w:rsidRPr="009C4E54" w:rsidRDefault="009C4E54" w:rsidP="009C4E54"/>
    <w:p w14:paraId="4B4B452A" w14:textId="77777777" w:rsidR="009C4E54" w:rsidRPr="009C4E54" w:rsidRDefault="009C4E54" w:rsidP="009C4E54">
      <w:r w:rsidRPr="009C4E54">
        <w:t>body.position.z=-1;</w:t>
      </w:r>
    </w:p>
    <w:p w14:paraId="21A93BCB" w14:textId="77777777" w:rsidR="009C4E54" w:rsidRPr="009C4E54" w:rsidRDefault="009C4E54" w:rsidP="009C4E54"/>
    <w:p w14:paraId="7467A4EC" w14:textId="77777777" w:rsidR="009C4E54" w:rsidRPr="009C4E54" w:rsidRDefault="009C4E54" w:rsidP="009C4E54">
      <w:r w:rsidRPr="009C4E54">
        <w:t>ship.add(body);</w:t>
      </w:r>
    </w:p>
    <w:p w14:paraId="472EEB31" w14:textId="77777777" w:rsidR="009C4E54" w:rsidRPr="009C4E54" w:rsidRDefault="009C4E54" w:rsidP="009C4E54"/>
    <w:p w14:paraId="6E01A192" w14:textId="77777777" w:rsidR="009C4E54" w:rsidRPr="009C4E54" w:rsidRDefault="009C4E54" w:rsidP="009C4E54">
      <w:r w:rsidRPr="009C4E54">
        <w:t>/* Nose */</w:t>
      </w:r>
    </w:p>
    <w:p w14:paraId="4FA05806" w14:textId="77777777" w:rsidR="009C4E54" w:rsidRPr="009C4E54" w:rsidRDefault="009C4E54" w:rsidP="009C4E54"/>
    <w:p w14:paraId="555DACEE" w14:textId="77777777" w:rsidR="009C4E54" w:rsidRPr="009C4E54" w:rsidRDefault="009C4E54" w:rsidP="009C4E54">
      <w:r w:rsidRPr="009C4E54">
        <w:t>const nose =</w:t>
      </w:r>
    </w:p>
    <w:p w14:paraId="05BFFCA2" w14:textId="77777777" w:rsidR="009C4E54" w:rsidRPr="009C4E54" w:rsidRDefault="009C4E54" w:rsidP="009C4E54">
      <w:r w:rsidRPr="009C4E54">
        <w:t>new THREE.Mesh(</w:t>
      </w:r>
    </w:p>
    <w:p w14:paraId="314B81FC" w14:textId="77777777" w:rsidR="009C4E54" w:rsidRPr="009C4E54" w:rsidRDefault="009C4E54" w:rsidP="009C4E54">
      <w:r w:rsidRPr="009C4E54">
        <w:t>    new THREE.ConeGeometry(</w:t>
      </w:r>
    </w:p>
    <w:p w14:paraId="38C65DB0" w14:textId="77777777" w:rsidR="009C4E54" w:rsidRPr="009C4E54" w:rsidRDefault="009C4E54" w:rsidP="009C4E54">
      <w:r w:rsidRPr="009C4E54">
        <w:t>        1.5,</w:t>
      </w:r>
    </w:p>
    <w:p w14:paraId="2D050B2C" w14:textId="77777777" w:rsidR="009C4E54" w:rsidRPr="009C4E54" w:rsidRDefault="009C4E54" w:rsidP="009C4E54">
      <w:r w:rsidRPr="009C4E54">
        <w:lastRenderedPageBreak/>
        <w:t>        5,</w:t>
      </w:r>
    </w:p>
    <w:p w14:paraId="358A4F7B" w14:textId="77777777" w:rsidR="009C4E54" w:rsidRPr="009C4E54" w:rsidRDefault="009C4E54" w:rsidP="009C4E54">
      <w:r w:rsidRPr="009C4E54">
        <w:t>        20</w:t>
      </w:r>
    </w:p>
    <w:p w14:paraId="1617F9E1" w14:textId="77777777" w:rsidR="009C4E54" w:rsidRPr="009C4E54" w:rsidRDefault="009C4E54" w:rsidP="009C4E54">
      <w:r w:rsidRPr="009C4E54">
        <w:t>    ),</w:t>
      </w:r>
    </w:p>
    <w:p w14:paraId="30D9D833" w14:textId="77777777" w:rsidR="009C4E54" w:rsidRPr="009C4E54" w:rsidRDefault="009C4E54" w:rsidP="009C4E54">
      <w:r w:rsidRPr="009C4E54">
        <w:t>    new THREE.MeshStandardMaterial({</w:t>
      </w:r>
    </w:p>
    <w:p w14:paraId="3047DD7E" w14:textId="77777777" w:rsidR="009C4E54" w:rsidRPr="009C4E54" w:rsidRDefault="009C4E54" w:rsidP="009C4E54">
      <w:r w:rsidRPr="009C4E54">
        <w:t>        color:0xd5dfe3,</w:t>
      </w:r>
    </w:p>
    <w:p w14:paraId="5008F0C1" w14:textId="77777777" w:rsidR="009C4E54" w:rsidRPr="009C4E54" w:rsidRDefault="009C4E54" w:rsidP="009C4E54">
      <w:r w:rsidRPr="009C4E54">
        <w:t>        metalness:.92,</w:t>
      </w:r>
    </w:p>
    <w:p w14:paraId="02090EFC" w14:textId="77777777" w:rsidR="009C4E54" w:rsidRPr="009C4E54" w:rsidRDefault="009C4E54" w:rsidP="009C4E54">
      <w:r w:rsidRPr="009C4E54">
        <w:t>        roughness:.15</w:t>
      </w:r>
    </w:p>
    <w:p w14:paraId="3090781E" w14:textId="77777777" w:rsidR="009C4E54" w:rsidRPr="009C4E54" w:rsidRDefault="009C4E54" w:rsidP="009C4E54">
      <w:r w:rsidRPr="009C4E54">
        <w:t>    })</w:t>
      </w:r>
    </w:p>
    <w:p w14:paraId="315CF4F0" w14:textId="77777777" w:rsidR="009C4E54" w:rsidRPr="009C4E54" w:rsidRDefault="009C4E54" w:rsidP="009C4E54">
      <w:r w:rsidRPr="009C4E54">
        <w:t>);</w:t>
      </w:r>
    </w:p>
    <w:p w14:paraId="562D6417" w14:textId="77777777" w:rsidR="009C4E54" w:rsidRPr="009C4E54" w:rsidRDefault="009C4E54" w:rsidP="009C4E54"/>
    <w:p w14:paraId="2665BC72" w14:textId="77777777" w:rsidR="009C4E54" w:rsidRPr="009C4E54" w:rsidRDefault="009C4E54" w:rsidP="009C4E54">
      <w:r w:rsidRPr="009C4E54">
        <w:t>nose.rotation.x=</w:t>
      </w:r>
    </w:p>
    <w:p w14:paraId="27FB1F15" w14:textId="77777777" w:rsidR="009C4E54" w:rsidRPr="009C4E54" w:rsidRDefault="009C4E54" w:rsidP="009C4E54">
      <w:r w:rsidRPr="009C4E54">
        <w:t>-Math.PI/2;</w:t>
      </w:r>
    </w:p>
    <w:p w14:paraId="67E42EE9" w14:textId="77777777" w:rsidR="009C4E54" w:rsidRPr="009C4E54" w:rsidRDefault="009C4E54" w:rsidP="009C4E54"/>
    <w:p w14:paraId="37E88905" w14:textId="77777777" w:rsidR="009C4E54" w:rsidRPr="009C4E54" w:rsidRDefault="009C4E54" w:rsidP="009C4E54">
      <w:r w:rsidRPr="009C4E54">
        <w:t>nose.position.z=-7;</w:t>
      </w:r>
    </w:p>
    <w:p w14:paraId="6EDD5FA1" w14:textId="77777777" w:rsidR="009C4E54" w:rsidRPr="009C4E54" w:rsidRDefault="009C4E54" w:rsidP="009C4E54"/>
    <w:p w14:paraId="3DAA8306" w14:textId="77777777" w:rsidR="009C4E54" w:rsidRPr="009C4E54" w:rsidRDefault="009C4E54" w:rsidP="009C4E54">
      <w:r w:rsidRPr="009C4E54">
        <w:t>ship.add(nose);</w:t>
      </w:r>
    </w:p>
    <w:p w14:paraId="5171476F" w14:textId="77777777" w:rsidR="009C4E54" w:rsidRPr="009C4E54" w:rsidRDefault="009C4E54" w:rsidP="009C4E54"/>
    <w:p w14:paraId="01CE4764" w14:textId="77777777" w:rsidR="009C4E54" w:rsidRPr="009C4E54" w:rsidRDefault="009C4E54" w:rsidP="009C4E54">
      <w:r w:rsidRPr="009C4E54">
        <w:t>/* Cockpit glass */</w:t>
      </w:r>
    </w:p>
    <w:p w14:paraId="6195878A" w14:textId="77777777" w:rsidR="009C4E54" w:rsidRPr="009C4E54" w:rsidRDefault="009C4E54" w:rsidP="009C4E54"/>
    <w:p w14:paraId="407DAC86" w14:textId="77777777" w:rsidR="009C4E54" w:rsidRPr="009C4E54" w:rsidRDefault="009C4E54" w:rsidP="009C4E54">
      <w:r w:rsidRPr="009C4E54">
        <w:t>const cockpit =</w:t>
      </w:r>
    </w:p>
    <w:p w14:paraId="30507708" w14:textId="77777777" w:rsidR="009C4E54" w:rsidRPr="009C4E54" w:rsidRDefault="009C4E54" w:rsidP="009C4E54">
      <w:r w:rsidRPr="009C4E54">
        <w:t>new THREE.Mesh(</w:t>
      </w:r>
    </w:p>
    <w:p w14:paraId="19F34C65" w14:textId="77777777" w:rsidR="009C4E54" w:rsidRPr="009C4E54" w:rsidRDefault="009C4E54" w:rsidP="009C4E54">
      <w:r w:rsidRPr="009C4E54">
        <w:t>    new THREE.SphereGeometry(</w:t>
      </w:r>
    </w:p>
    <w:p w14:paraId="25C6740B" w14:textId="77777777" w:rsidR="009C4E54" w:rsidRPr="009C4E54" w:rsidRDefault="009C4E54" w:rsidP="009C4E54">
      <w:r w:rsidRPr="009C4E54">
        <w:t>        1.7,</w:t>
      </w:r>
    </w:p>
    <w:p w14:paraId="495E8A0F" w14:textId="77777777" w:rsidR="009C4E54" w:rsidRPr="009C4E54" w:rsidRDefault="009C4E54" w:rsidP="009C4E54">
      <w:r w:rsidRPr="009C4E54">
        <w:t>        32,</w:t>
      </w:r>
    </w:p>
    <w:p w14:paraId="4AE346E7" w14:textId="77777777" w:rsidR="009C4E54" w:rsidRPr="009C4E54" w:rsidRDefault="009C4E54" w:rsidP="009C4E54">
      <w:r w:rsidRPr="009C4E54">
        <w:t>        20</w:t>
      </w:r>
    </w:p>
    <w:p w14:paraId="0C23E383" w14:textId="77777777" w:rsidR="009C4E54" w:rsidRPr="009C4E54" w:rsidRDefault="009C4E54" w:rsidP="009C4E54">
      <w:r w:rsidRPr="009C4E54">
        <w:t>    ),</w:t>
      </w:r>
    </w:p>
    <w:p w14:paraId="57DBD907" w14:textId="77777777" w:rsidR="009C4E54" w:rsidRPr="009C4E54" w:rsidRDefault="009C4E54" w:rsidP="009C4E54">
      <w:r w:rsidRPr="009C4E54">
        <w:t>    new THREE.MeshPhysicalMaterial({</w:t>
      </w:r>
    </w:p>
    <w:p w14:paraId="2821C37A" w14:textId="77777777" w:rsidR="009C4E54" w:rsidRPr="009C4E54" w:rsidRDefault="009C4E54" w:rsidP="009C4E54">
      <w:r w:rsidRPr="009C4E54">
        <w:t>        color:0x07364e,</w:t>
      </w:r>
    </w:p>
    <w:p w14:paraId="3254E24F" w14:textId="77777777" w:rsidR="009C4E54" w:rsidRPr="009C4E54" w:rsidRDefault="009C4E54" w:rsidP="009C4E54">
      <w:r w:rsidRPr="009C4E54">
        <w:t>        metalness:.25,</w:t>
      </w:r>
    </w:p>
    <w:p w14:paraId="7D7AB302" w14:textId="77777777" w:rsidR="009C4E54" w:rsidRPr="009C4E54" w:rsidRDefault="009C4E54" w:rsidP="009C4E54">
      <w:r w:rsidRPr="009C4E54">
        <w:t>        roughness:.08,</w:t>
      </w:r>
    </w:p>
    <w:p w14:paraId="67324A69" w14:textId="77777777" w:rsidR="009C4E54" w:rsidRPr="009C4E54" w:rsidRDefault="009C4E54" w:rsidP="009C4E54">
      <w:r w:rsidRPr="009C4E54">
        <w:t>        transmission:.2,</w:t>
      </w:r>
    </w:p>
    <w:p w14:paraId="0F5D938F" w14:textId="77777777" w:rsidR="009C4E54" w:rsidRPr="009C4E54" w:rsidRDefault="009C4E54" w:rsidP="009C4E54">
      <w:r w:rsidRPr="009C4E54">
        <w:t>        transparent:true,</w:t>
      </w:r>
    </w:p>
    <w:p w14:paraId="13F2A0A1" w14:textId="77777777" w:rsidR="009C4E54" w:rsidRPr="009C4E54" w:rsidRDefault="009C4E54" w:rsidP="009C4E54">
      <w:r w:rsidRPr="009C4E54">
        <w:t>        opacity:.9</w:t>
      </w:r>
    </w:p>
    <w:p w14:paraId="5E09057F" w14:textId="77777777" w:rsidR="009C4E54" w:rsidRPr="009C4E54" w:rsidRDefault="009C4E54" w:rsidP="009C4E54">
      <w:r w:rsidRPr="009C4E54">
        <w:t>    })</w:t>
      </w:r>
    </w:p>
    <w:p w14:paraId="1B24BE25" w14:textId="77777777" w:rsidR="009C4E54" w:rsidRPr="009C4E54" w:rsidRDefault="009C4E54" w:rsidP="009C4E54">
      <w:r w:rsidRPr="009C4E54">
        <w:t>);</w:t>
      </w:r>
    </w:p>
    <w:p w14:paraId="6B9F3F38" w14:textId="77777777" w:rsidR="009C4E54" w:rsidRPr="009C4E54" w:rsidRDefault="009C4E54" w:rsidP="009C4E54"/>
    <w:p w14:paraId="574946DF" w14:textId="77777777" w:rsidR="009C4E54" w:rsidRPr="009C4E54" w:rsidRDefault="009C4E54" w:rsidP="009C4E54">
      <w:r w:rsidRPr="009C4E54">
        <w:t>cockpit.scale.set(</w:t>
      </w:r>
    </w:p>
    <w:p w14:paraId="3130B8D9" w14:textId="77777777" w:rsidR="009C4E54" w:rsidRPr="009C4E54" w:rsidRDefault="009C4E54" w:rsidP="009C4E54">
      <w:r w:rsidRPr="009C4E54">
        <w:t>    1,</w:t>
      </w:r>
    </w:p>
    <w:p w14:paraId="35301C86" w14:textId="77777777" w:rsidR="009C4E54" w:rsidRPr="009C4E54" w:rsidRDefault="009C4E54" w:rsidP="009C4E54">
      <w:r w:rsidRPr="009C4E54">
        <w:t>    .55,</w:t>
      </w:r>
    </w:p>
    <w:p w14:paraId="11C3034B" w14:textId="77777777" w:rsidR="009C4E54" w:rsidRPr="009C4E54" w:rsidRDefault="009C4E54" w:rsidP="009C4E54">
      <w:r w:rsidRPr="009C4E54">
        <w:t>    1.5</w:t>
      </w:r>
    </w:p>
    <w:p w14:paraId="01621A15" w14:textId="77777777" w:rsidR="009C4E54" w:rsidRPr="009C4E54" w:rsidRDefault="009C4E54" w:rsidP="009C4E54">
      <w:r w:rsidRPr="009C4E54">
        <w:t>);</w:t>
      </w:r>
    </w:p>
    <w:p w14:paraId="2B8F5632" w14:textId="77777777" w:rsidR="009C4E54" w:rsidRPr="009C4E54" w:rsidRDefault="009C4E54" w:rsidP="009C4E54"/>
    <w:p w14:paraId="34EA8958" w14:textId="77777777" w:rsidR="009C4E54" w:rsidRPr="009C4E54" w:rsidRDefault="009C4E54" w:rsidP="009C4E54">
      <w:r w:rsidRPr="009C4E54">
        <w:t>cockpit.position.set(</w:t>
      </w:r>
    </w:p>
    <w:p w14:paraId="24A3B765" w14:textId="77777777" w:rsidR="009C4E54" w:rsidRPr="009C4E54" w:rsidRDefault="009C4E54" w:rsidP="009C4E54">
      <w:r w:rsidRPr="009C4E54">
        <w:t>    0,</w:t>
      </w:r>
    </w:p>
    <w:p w14:paraId="37BF6549" w14:textId="77777777" w:rsidR="009C4E54" w:rsidRPr="009C4E54" w:rsidRDefault="009C4E54" w:rsidP="009C4E54">
      <w:r w:rsidRPr="009C4E54">
        <w:t>    .75,</w:t>
      </w:r>
    </w:p>
    <w:p w14:paraId="449D7D92" w14:textId="77777777" w:rsidR="009C4E54" w:rsidRPr="009C4E54" w:rsidRDefault="009C4E54" w:rsidP="009C4E54">
      <w:r w:rsidRPr="009C4E54">
        <w:t>    -2</w:t>
      </w:r>
    </w:p>
    <w:p w14:paraId="68E71650" w14:textId="77777777" w:rsidR="009C4E54" w:rsidRPr="009C4E54" w:rsidRDefault="009C4E54" w:rsidP="009C4E54">
      <w:r w:rsidRPr="009C4E54">
        <w:t>);</w:t>
      </w:r>
    </w:p>
    <w:p w14:paraId="044FF7D2" w14:textId="77777777" w:rsidR="009C4E54" w:rsidRPr="009C4E54" w:rsidRDefault="009C4E54" w:rsidP="009C4E54"/>
    <w:p w14:paraId="0AE2F754" w14:textId="77777777" w:rsidR="009C4E54" w:rsidRPr="009C4E54" w:rsidRDefault="009C4E54" w:rsidP="009C4E54">
      <w:r w:rsidRPr="009C4E54">
        <w:lastRenderedPageBreak/>
        <w:t>ship.add(cockpit);</w:t>
      </w:r>
    </w:p>
    <w:p w14:paraId="4037024B" w14:textId="77777777" w:rsidR="009C4E54" w:rsidRPr="009C4E54" w:rsidRDefault="009C4E54" w:rsidP="009C4E54"/>
    <w:p w14:paraId="195FDA9B" w14:textId="77777777" w:rsidR="009C4E54" w:rsidRPr="009C4E54" w:rsidRDefault="009C4E54" w:rsidP="009C4E54">
      <w:r w:rsidRPr="009C4E54">
        <w:t>/* Cockpit frame */</w:t>
      </w:r>
    </w:p>
    <w:p w14:paraId="0D521A3E" w14:textId="77777777" w:rsidR="009C4E54" w:rsidRPr="009C4E54" w:rsidRDefault="009C4E54" w:rsidP="009C4E54"/>
    <w:p w14:paraId="21C57D43" w14:textId="77777777" w:rsidR="009C4E54" w:rsidRPr="009C4E54" w:rsidRDefault="009C4E54" w:rsidP="009C4E54">
      <w:r w:rsidRPr="009C4E54">
        <w:t>const cockpitFrame =</w:t>
      </w:r>
    </w:p>
    <w:p w14:paraId="30634AC8" w14:textId="77777777" w:rsidR="009C4E54" w:rsidRPr="009C4E54" w:rsidRDefault="009C4E54" w:rsidP="009C4E54">
      <w:r w:rsidRPr="009C4E54">
        <w:t>new THREE.Mesh(</w:t>
      </w:r>
    </w:p>
    <w:p w14:paraId="6C38B385" w14:textId="77777777" w:rsidR="009C4E54" w:rsidRPr="009C4E54" w:rsidRDefault="009C4E54" w:rsidP="009C4E54">
      <w:r w:rsidRPr="009C4E54">
        <w:t>    new THREE.TorusGeometry(</w:t>
      </w:r>
    </w:p>
    <w:p w14:paraId="564BDF7D" w14:textId="77777777" w:rsidR="009C4E54" w:rsidRPr="009C4E54" w:rsidRDefault="009C4E54" w:rsidP="009C4E54">
      <w:r w:rsidRPr="009C4E54">
        <w:t>        1.28,</w:t>
      </w:r>
    </w:p>
    <w:p w14:paraId="37C9A716" w14:textId="77777777" w:rsidR="009C4E54" w:rsidRPr="009C4E54" w:rsidRDefault="009C4E54" w:rsidP="009C4E54">
      <w:r w:rsidRPr="009C4E54">
        <w:t>        .08,</w:t>
      </w:r>
    </w:p>
    <w:p w14:paraId="4E1BC751" w14:textId="77777777" w:rsidR="009C4E54" w:rsidRPr="009C4E54" w:rsidRDefault="009C4E54" w:rsidP="009C4E54">
      <w:r w:rsidRPr="009C4E54">
        <w:t>        8,</w:t>
      </w:r>
    </w:p>
    <w:p w14:paraId="1ABA3D7A" w14:textId="77777777" w:rsidR="009C4E54" w:rsidRPr="009C4E54" w:rsidRDefault="009C4E54" w:rsidP="009C4E54">
      <w:r w:rsidRPr="009C4E54">
        <w:t>        32</w:t>
      </w:r>
    </w:p>
    <w:p w14:paraId="75D53CFF" w14:textId="77777777" w:rsidR="009C4E54" w:rsidRPr="009C4E54" w:rsidRDefault="009C4E54" w:rsidP="009C4E54">
      <w:r w:rsidRPr="009C4E54">
        <w:t>    ),</w:t>
      </w:r>
    </w:p>
    <w:p w14:paraId="1091EE03" w14:textId="77777777" w:rsidR="009C4E54" w:rsidRPr="009C4E54" w:rsidRDefault="009C4E54" w:rsidP="009C4E54">
      <w:r w:rsidRPr="009C4E54">
        <w:t>    new THREE.MeshStandardMaterial({</w:t>
      </w:r>
    </w:p>
    <w:p w14:paraId="4964A7CE" w14:textId="77777777" w:rsidR="009C4E54" w:rsidRPr="009C4E54" w:rsidRDefault="009C4E54" w:rsidP="009C4E54">
      <w:r w:rsidRPr="009C4E54">
        <w:t>        color:0x182a34,</w:t>
      </w:r>
    </w:p>
    <w:p w14:paraId="358664F3" w14:textId="77777777" w:rsidR="009C4E54" w:rsidRPr="009C4E54" w:rsidRDefault="009C4E54" w:rsidP="009C4E54">
      <w:r w:rsidRPr="009C4E54">
        <w:t>        metalness:.9</w:t>
      </w:r>
    </w:p>
    <w:p w14:paraId="7FDB9351" w14:textId="77777777" w:rsidR="009C4E54" w:rsidRPr="009C4E54" w:rsidRDefault="009C4E54" w:rsidP="009C4E54">
      <w:r w:rsidRPr="009C4E54">
        <w:t>    })</w:t>
      </w:r>
    </w:p>
    <w:p w14:paraId="25AF90D9" w14:textId="77777777" w:rsidR="009C4E54" w:rsidRPr="009C4E54" w:rsidRDefault="009C4E54" w:rsidP="009C4E54">
      <w:r w:rsidRPr="009C4E54">
        <w:t>);</w:t>
      </w:r>
    </w:p>
    <w:p w14:paraId="5B54A993" w14:textId="77777777" w:rsidR="009C4E54" w:rsidRPr="009C4E54" w:rsidRDefault="009C4E54" w:rsidP="009C4E54"/>
    <w:p w14:paraId="59FA56F3" w14:textId="77777777" w:rsidR="009C4E54" w:rsidRPr="009C4E54" w:rsidRDefault="009C4E54" w:rsidP="009C4E54">
      <w:r w:rsidRPr="009C4E54">
        <w:t>cockpitFrame.rotation.x=</w:t>
      </w:r>
    </w:p>
    <w:p w14:paraId="73E68D5A" w14:textId="77777777" w:rsidR="009C4E54" w:rsidRPr="009C4E54" w:rsidRDefault="009C4E54" w:rsidP="009C4E54">
      <w:r w:rsidRPr="009C4E54">
        <w:t>Math.PI/2;</w:t>
      </w:r>
    </w:p>
    <w:p w14:paraId="6EC9B72B" w14:textId="77777777" w:rsidR="009C4E54" w:rsidRPr="009C4E54" w:rsidRDefault="009C4E54" w:rsidP="009C4E54"/>
    <w:p w14:paraId="4B84E807" w14:textId="77777777" w:rsidR="009C4E54" w:rsidRPr="009C4E54" w:rsidRDefault="009C4E54" w:rsidP="009C4E54">
      <w:r w:rsidRPr="009C4E54">
        <w:t>cockpitFrame.scale.y=.65;</w:t>
      </w:r>
    </w:p>
    <w:p w14:paraId="44C634AD" w14:textId="77777777" w:rsidR="009C4E54" w:rsidRPr="009C4E54" w:rsidRDefault="009C4E54" w:rsidP="009C4E54"/>
    <w:p w14:paraId="02DFAC6A" w14:textId="77777777" w:rsidR="009C4E54" w:rsidRPr="009C4E54" w:rsidRDefault="009C4E54" w:rsidP="009C4E54">
      <w:r w:rsidRPr="009C4E54">
        <w:t>cockpitFrame.position.set(</w:t>
      </w:r>
    </w:p>
    <w:p w14:paraId="59E610A2" w14:textId="77777777" w:rsidR="009C4E54" w:rsidRPr="009C4E54" w:rsidRDefault="009C4E54" w:rsidP="009C4E54">
      <w:r w:rsidRPr="009C4E54">
        <w:t>    0,.75,-2</w:t>
      </w:r>
    </w:p>
    <w:p w14:paraId="6A19048C" w14:textId="77777777" w:rsidR="009C4E54" w:rsidRPr="009C4E54" w:rsidRDefault="009C4E54" w:rsidP="009C4E54">
      <w:r w:rsidRPr="009C4E54">
        <w:t>);</w:t>
      </w:r>
    </w:p>
    <w:p w14:paraId="5CD05CB4" w14:textId="77777777" w:rsidR="009C4E54" w:rsidRPr="009C4E54" w:rsidRDefault="009C4E54" w:rsidP="009C4E54"/>
    <w:p w14:paraId="40814A2B" w14:textId="77777777" w:rsidR="009C4E54" w:rsidRPr="009C4E54" w:rsidRDefault="009C4E54" w:rsidP="009C4E54">
      <w:r w:rsidRPr="009C4E54">
        <w:t>ship.add(cockpitFrame);</w:t>
      </w:r>
    </w:p>
    <w:p w14:paraId="3B073939" w14:textId="77777777" w:rsidR="009C4E54" w:rsidRPr="009C4E54" w:rsidRDefault="009C4E54" w:rsidP="009C4E54"/>
    <w:p w14:paraId="1F2B253D" w14:textId="77777777" w:rsidR="009C4E54" w:rsidRPr="009C4E54" w:rsidRDefault="009C4E54" w:rsidP="009C4E54">
      <w:r w:rsidRPr="009C4E54">
        <w:t>/* Wings */</w:t>
      </w:r>
    </w:p>
    <w:p w14:paraId="55404D5B" w14:textId="77777777" w:rsidR="009C4E54" w:rsidRPr="009C4E54" w:rsidRDefault="009C4E54" w:rsidP="009C4E54"/>
    <w:p w14:paraId="1EE47EBE" w14:textId="77777777" w:rsidR="009C4E54" w:rsidRPr="009C4E54" w:rsidRDefault="009C4E54" w:rsidP="009C4E54">
      <w:r w:rsidRPr="009C4E54">
        <w:t>function wing(side){</w:t>
      </w:r>
    </w:p>
    <w:p w14:paraId="3EDEFAF7" w14:textId="77777777" w:rsidR="009C4E54" w:rsidRPr="009C4E54" w:rsidRDefault="009C4E54" w:rsidP="009C4E54"/>
    <w:p w14:paraId="0B4EBB90" w14:textId="77777777" w:rsidR="009C4E54" w:rsidRPr="009C4E54" w:rsidRDefault="009C4E54" w:rsidP="009C4E54">
      <w:r w:rsidRPr="009C4E54">
        <w:t>    const mesh =</w:t>
      </w:r>
    </w:p>
    <w:p w14:paraId="667E3104" w14:textId="77777777" w:rsidR="009C4E54" w:rsidRPr="009C4E54" w:rsidRDefault="009C4E54" w:rsidP="009C4E54">
      <w:r w:rsidRPr="009C4E54">
        <w:t>    new THREE.Mesh(</w:t>
      </w:r>
    </w:p>
    <w:p w14:paraId="122B5F04" w14:textId="77777777" w:rsidR="009C4E54" w:rsidRPr="009C4E54" w:rsidRDefault="009C4E54" w:rsidP="009C4E54">
      <w:r w:rsidRPr="009C4E54">
        <w:t>        new THREE.BoxGeometry(</w:t>
      </w:r>
    </w:p>
    <w:p w14:paraId="24E8D9E5" w14:textId="77777777" w:rsidR="009C4E54" w:rsidRPr="009C4E54" w:rsidRDefault="009C4E54" w:rsidP="009C4E54">
      <w:r w:rsidRPr="009C4E54">
        <w:t>            7,.22,2.8</w:t>
      </w:r>
    </w:p>
    <w:p w14:paraId="13FBFDEF" w14:textId="77777777" w:rsidR="009C4E54" w:rsidRPr="009C4E54" w:rsidRDefault="009C4E54" w:rsidP="009C4E54">
      <w:r w:rsidRPr="009C4E54">
        <w:t>        ),</w:t>
      </w:r>
    </w:p>
    <w:p w14:paraId="45498833" w14:textId="77777777" w:rsidR="009C4E54" w:rsidRPr="009C4E54" w:rsidRDefault="009C4E54" w:rsidP="009C4E54">
      <w:r w:rsidRPr="009C4E54">
        <w:t>        new THREE.MeshStandardMaterial({</w:t>
      </w:r>
    </w:p>
    <w:p w14:paraId="30FAE638" w14:textId="77777777" w:rsidR="009C4E54" w:rsidRPr="009C4E54" w:rsidRDefault="009C4E54" w:rsidP="009C4E54">
      <w:r w:rsidRPr="009C4E54">
        <w:t>            color:0x26363f,</w:t>
      </w:r>
    </w:p>
    <w:p w14:paraId="245EB615" w14:textId="77777777" w:rsidR="009C4E54" w:rsidRPr="009C4E54" w:rsidRDefault="009C4E54" w:rsidP="009C4E54">
      <w:r w:rsidRPr="009C4E54">
        <w:t>            metalness:.85,</w:t>
      </w:r>
    </w:p>
    <w:p w14:paraId="607BFEE5" w14:textId="77777777" w:rsidR="009C4E54" w:rsidRPr="009C4E54" w:rsidRDefault="009C4E54" w:rsidP="009C4E54">
      <w:r w:rsidRPr="009C4E54">
        <w:t>            roughness:.25</w:t>
      </w:r>
    </w:p>
    <w:p w14:paraId="0FEE8B09" w14:textId="77777777" w:rsidR="009C4E54" w:rsidRPr="009C4E54" w:rsidRDefault="009C4E54" w:rsidP="009C4E54">
      <w:r w:rsidRPr="009C4E54">
        <w:t>        })</w:t>
      </w:r>
    </w:p>
    <w:p w14:paraId="4D5884B4" w14:textId="77777777" w:rsidR="009C4E54" w:rsidRPr="009C4E54" w:rsidRDefault="009C4E54" w:rsidP="009C4E54">
      <w:r w:rsidRPr="009C4E54">
        <w:t>    );</w:t>
      </w:r>
    </w:p>
    <w:p w14:paraId="57E7BC37" w14:textId="77777777" w:rsidR="009C4E54" w:rsidRPr="009C4E54" w:rsidRDefault="009C4E54" w:rsidP="009C4E54"/>
    <w:p w14:paraId="702C671D" w14:textId="77777777" w:rsidR="009C4E54" w:rsidRPr="009C4E54" w:rsidRDefault="009C4E54" w:rsidP="009C4E54">
      <w:r w:rsidRPr="009C4E54">
        <w:t>    mesh.position.set(</w:t>
      </w:r>
    </w:p>
    <w:p w14:paraId="727CBB45" w14:textId="77777777" w:rsidR="009C4E54" w:rsidRPr="009C4E54" w:rsidRDefault="009C4E54" w:rsidP="009C4E54">
      <w:r w:rsidRPr="009C4E54">
        <w:t>        side*3.2,</w:t>
      </w:r>
    </w:p>
    <w:p w14:paraId="36292A19" w14:textId="77777777" w:rsidR="009C4E54" w:rsidRPr="009C4E54" w:rsidRDefault="009C4E54" w:rsidP="009C4E54">
      <w:r w:rsidRPr="009C4E54">
        <w:t>        -.3,</w:t>
      </w:r>
    </w:p>
    <w:p w14:paraId="6440C770" w14:textId="77777777" w:rsidR="009C4E54" w:rsidRPr="009C4E54" w:rsidRDefault="009C4E54" w:rsidP="009C4E54">
      <w:r w:rsidRPr="009C4E54">
        <w:lastRenderedPageBreak/>
        <w:t>        -1</w:t>
      </w:r>
    </w:p>
    <w:p w14:paraId="24300308" w14:textId="77777777" w:rsidR="009C4E54" w:rsidRPr="009C4E54" w:rsidRDefault="009C4E54" w:rsidP="009C4E54">
      <w:r w:rsidRPr="009C4E54">
        <w:t>    );</w:t>
      </w:r>
    </w:p>
    <w:p w14:paraId="60F12099" w14:textId="77777777" w:rsidR="009C4E54" w:rsidRPr="009C4E54" w:rsidRDefault="009C4E54" w:rsidP="009C4E54"/>
    <w:p w14:paraId="1D7C6D7E" w14:textId="77777777" w:rsidR="009C4E54" w:rsidRPr="009C4E54" w:rsidRDefault="009C4E54" w:rsidP="009C4E54">
      <w:r w:rsidRPr="009C4E54">
        <w:t>    mesh.rotation.z=</w:t>
      </w:r>
    </w:p>
    <w:p w14:paraId="4981416E" w14:textId="77777777" w:rsidR="009C4E54" w:rsidRPr="009C4E54" w:rsidRDefault="009C4E54" w:rsidP="009C4E54">
      <w:r w:rsidRPr="009C4E54">
        <w:t>    side*.12;</w:t>
      </w:r>
    </w:p>
    <w:p w14:paraId="7EB7FDD0" w14:textId="77777777" w:rsidR="009C4E54" w:rsidRPr="009C4E54" w:rsidRDefault="009C4E54" w:rsidP="009C4E54"/>
    <w:p w14:paraId="73910121" w14:textId="77777777" w:rsidR="009C4E54" w:rsidRPr="009C4E54" w:rsidRDefault="009C4E54" w:rsidP="009C4E54">
      <w:r w:rsidRPr="009C4E54">
        <w:t>    ship.add(mesh);</w:t>
      </w:r>
    </w:p>
    <w:p w14:paraId="1CE556D6" w14:textId="77777777" w:rsidR="009C4E54" w:rsidRPr="009C4E54" w:rsidRDefault="009C4E54" w:rsidP="009C4E54"/>
    <w:p w14:paraId="25410F5C" w14:textId="77777777" w:rsidR="009C4E54" w:rsidRPr="009C4E54" w:rsidRDefault="009C4E54" w:rsidP="009C4E54">
      <w:r w:rsidRPr="009C4E54">
        <w:t>    const light =</w:t>
      </w:r>
    </w:p>
    <w:p w14:paraId="4BF6F810" w14:textId="77777777" w:rsidR="009C4E54" w:rsidRPr="009C4E54" w:rsidRDefault="009C4E54" w:rsidP="009C4E54">
      <w:r w:rsidRPr="009C4E54">
        <w:t>    new THREE.Mesh(</w:t>
      </w:r>
    </w:p>
    <w:p w14:paraId="5C976E21" w14:textId="77777777" w:rsidR="009C4E54" w:rsidRPr="009C4E54" w:rsidRDefault="009C4E54" w:rsidP="009C4E54">
      <w:r w:rsidRPr="009C4E54">
        <w:t>        new THREE.BoxGeometry(</w:t>
      </w:r>
    </w:p>
    <w:p w14:paraId="3868CC8B" w14:textId="77777777" w:rsidR="009C4E54" w:rsidRPr="009C4E54" w:rsidRDefault="009C4E54" w:rsidP="009C4E54">
      <w:r w:rsidRPr="009C4E54">
        <w:t>            .2,.25,1.3</w:t>
      </w:r>
    </w:p>
    <w:p w14:paraId="277BC132" w14:textId="77777777" w:rsidR="009C4E54" w:rsidRPr="009C4E54" w:rsidRDefault="009C4E54" w:rsidP="009C4E54">
      <w:r w:rsidRPr="009C4E54">
        <w:t>        ),</w:t>
      </w:r>
    </w:p>
    <w:p w14:paraId="51AF66B1" w14:textId="77777777" w:rsidR="009C4E54" w:rsidRPr="009C4E54" w:rsidRDefault="009C4E54" w:rsidP="009C4E54">
      <w:r w:rsidRPr="009C4E54">
        <w:t>        new THREE.MeshBasicMaterial({</w:t>
      </w:r>
    </w:p>
    <w:p w14:paraId="510371BC" w14:textId="77777777" w:rsidR="009C4E54" w:rsidRPr="009C4E54" w:rsidRDefault="009C4E54" w:rsidP="009C4E54">
      <w:r w:rsidRPr="009C4E54">
        <w:t>            color:</w:t>
      </w:r>
    </w:p>
    <w:p w14:paraId="0C2F268C" w14:textId="77777777" w:rsidR="009C4E54" w:rsidRPr="009C4E54" w:rsidRDefault="009C4E54" w:rsidP="009C4E54">
      <w:r w:rsidRPr="009C4E54">
        <w:t>            side&gt;0</w:t>
      </w:r>
    </w:p>
    <w:p w14:paraId="07E675E5" w14:textId="77777777" w:rsidR="009C4E54" w:rsidRPr="009C4E54" w:rsidRDefault="009C4E54" w:rsidP="009C4E54">
      <w:r w:rsidRPr="009C4E54">
        <w:t>            ?0xff3030</w:t>
      </w:r>
    </w:p>
    <w:p w14:paraId="2F458C0A" w14:textId="77777777" w:rsidR="009C4E54" w:rsidRPr="009C4E54" w:rsidRDefault="009C4E54" w:rsidP="009C4E54">
      <w:r w:rsidRPr="009C4E54">
        <w:t>            :0x00eaff</w:t>
      </w:r>
    </w:p>
    <w:p w14:paraId="1A1A17CE" w14:textId="77777777" w:rsidR="009C4E54" w:rsidRPr="009C4E54" w:rsidRDefault="009C4E54" w:rsidP="009C4E54">
      <w:r w:rsidRPr="009C4E54">
        <w:t>        })</w:t>
      </w:r>
    </w:p>
    <w:p w14:paraId="760FE7D7" w14:textId="77777777" w:rsidR="009C4E54" w:rsidRPr="009C4E54" w:rsidRDefault="009C4E54" w:rsidP="009C4E54">
      <w:r w:rsidRPr="009C4E54">
        <w:t>    );</w:t>
      </w:r>
    </w:p>
    <w:p w14:paraId="5B3E112C" w14:textId="77777777" w:rsidR="009C4E54" w:rsidRPr="009C4E54" w:rsidRDefault="009C4E54" w:rsidP="009C4E54"/>
    <w:p w14:paraId="7725BEBD" w14:textId="77777777" w:rsidR="009C4E54" w:rsidRPr="009C4E54" w:rsidRDefault="009C4E54" w:rsidP="009C4E54">
      <w:r w:rsidRPr="009C4E54">
        <w:t>    light.position.set(</w:t>
      </w:r>
    </w:p>
    <w:p w14:paraId="7E135F3A" w14:textId="77777777" w:rsidR="009C4E54" w:rsidRPr="009C4E54" w:rsidRDefault="009C4E54" w:rsidP="009C4E54">
      <w:r w:rsidRPr="009C4E54">
        <w:t>        side*6.5,</w:t>
      </w:r>
    </w:p>
    <w:p w14:paraId="48393CF7" w14:textId="77777777" w:rsidR="009C4E54" w:rsidRPr="009C4E54" w:rsidRDefault="009C4E54" w:rsidP="009C4E54">
      <w:r w:rsidRPr="009C4E54">
        <w:t>        -.3,</w:t>
      </w:r>
    </w:p>
    <w:p w14:paraId="56E4A42C" w14:textId="77777777" w:rsidR="009C4E54" w:rsidRPr="009C4E54" w:rsidRDefault="009C4E54" w:rsidP="009C4E54">
      <w:r w:rsidRPr="009C4E54">
        <w:t>        -1</w:t>
      </w:r>
    </w:p>
    <w:p w14:paraId="1C7B2106" w14:textId="77777777" w:rsidR="009C4E54" w:rsidRPr="009C4E54" w:rsidRDefault="009C4E54" w:rsidP="009C4E54">
      <w:r w:rsidRPr="009C4E54">
        <w:t>    );</w:t>
      </w:r>
    </w:p>
    <w:p w14:paraId="3AAEB261" w14:textId="77777777" w:rsidR="009C4E54" w:rsidRPr="009C4E54" w:rsidRDefault="009C4E54" w:rsidP="009C4E54"/>
    <w:p w14:paraId="5AFE0CDA" w14:textId="77777777" w:rsidR="009C4E54" w:rsidRPr="009C4E54" w:rsidRDefault="009C4E54" w:rsidP="009C4E54">
      <w:r w:rsidRPr="009C4E54">
        <w:t>    ship.add(light);</w:t>
      </w:r>
    </w:p>
    <w:p w14:paraId="5F3FEA53" w14:textId="77777777" w:rsidR="009C4E54" w:rsidRPr="009C4E54" w:rsidRDefault="009C4E54" w:rsidP="009C4E54">
      <w:r w:rsidRPr="009C4E54">
        <w:t>}</w:t>
      </w:r>
    </w:p>
    <w:p w14:paraId="320D57E8" w14:textId="77777777" w:rsidR="009C4E54" w:rsidRPr="009C4E54" w:rsidRDefault="009C4E54" w:rsidP="009C4E54"/>
    <w:p w14:paraId="44F22C62" w14:textId="77777777" w:rsidR="009C4E54" w:rsidRPr="009C4E54" w:rsidRDefault="009C4E54" w:rsidP="009C4E54">
      <w:r w:rsidRPr="009C4E54">
        <w:t>wing(1);</w:t>
      </w:r>
    </w:p>
    <w:p w14:paraId="199D81EC" w14:textId="77777777" w:rsidR="009C4E54" w:rsidRPr="009C4E54" w:rsidRDefault="009C4E54" w:rsidP="009C4E54">
      <w:r w:rsidRPr="009C4E54">
        <w:t>wing(-1);</w:t>
      </w:r>
    </w:p>
    <w:p w14:paraId="4A8DF7CD" w14:textId="77777777" w:rsidR="009C4E54" w:rsidRPr="009C4E54" w:rsidRDefault="009C4E54" w:rsidP="009C4E54"/>
    <w:p w14:paraId="43684EBC" w14:textId="77777777" w:rsidR="009C4E54" w:rsidRPr="009C4E54" w:rsidRDefault="009C4E54" w:rsidP="009C4E54">
      <w:r w:rsidRPr="009C4E54">
        <w:t>/* Engines */</w:t>
      </w:r>
    </w:p>
    <w:p w14:paraId="13A16548" w14:textId="77777777" w:rsidR="009C4E54" w:rsidRPr="009C4E54" w:rsidRDefault="009C4E54" w:rsidP="009C4E54"/>
    <w:p w14:paraId="31B72C9C" w14:textId="77777777" w:rsidR="009C4E54" w:rsidRPr="009C4E54" w:rsidRDefault="009C4E54" w:rsidP="009C4E54">
      <w:r w:rsidRPr="009C4E54">
        <w:t>for(</w:t>
      </w:r>
    </w:p>
    <w:p w14:paraId="5B373204" w14:textId="77777777" w:rsidR="009C4E54" w:rsidRPr="009C4E54" w:rsidRDefault="009C4E54" w:rsidP="009C4E54">
      <w:r w:rsidRPr="009C4E54">
        <w:t>    const side of [-1,1]</w:t>
      </w:r>
    </w:p>
    <w:p w14:paraId="6F869905" w14:textId="77777777" w:rsidR="009C4E54" w:rsidRPr="009C4E54" w:rsidRDefault="009C4E54" w:rsidP="009C4E54">
      <w:r w:rsidRPr="009C4E54">
        <w:t>){</w:t>
      </w:r>
    </w:p>
    <w:p w14:paraId="19A93F4B" w14:textId="77777777" w:rsidR="009C4E54" w:rsidRPr="009C4E54" w:rsidRDefault="009C4E54" w:rsidP="009C4E54"/>
    <w:p w14:paraId="0CEDD812" w14:textId="77777777" w:rsidR="009C4E54" w:rsidRPr="009C4E54" w:rsidRDefault="009C4E54" w:rsidP="009C4E54">
      <w:r w:rsidRPr="009C4E54">
        <w:t>    const engine =</w:t>
      </w:r>
    </w:p>
    <w:p w14:paraId="1B86EA61" w14:textId="77777777" w:rsidR="009C4E54" w:rsidRPr="009C4E54" w:rsidRDefault="009C4E54" w:rsidP="009C4E54">
      <w:r w:rsidRPr="009C4E54">
        <w:t>    new THREE.Mesh(</w:t>
      </w:r>
    </w:p>
    <w:p w14:paraId="21DA5BCA" w14:textId="77777777" w:rsidR="009C4E54" w:rsidRPr="009C4E54" w:rsidRDefault="009C4E54" w:rsidP="009C4E54">
      <w:r w:rsidRPr="009C4E54">
        <w:t>        new THREE.CylinderGeometry(</w:t>
      </w:r>
    </w:p>
    <w:p w14:paraId="510011F9" w14:textId="77777777" w:rsidR="009C4E54" w:rsidRPr="009C4E54" w:rsidRDefault="009C4E54" w:rsidP="009C4E54">
      <w:r w:rsidRPr="009C4E54">
        <w:t>            .65,</w:t>
      </w:r>
    </w:p>
    <w:p w14:paraId="0ABE6323" w14:textId="77777777" w:rsidR="009C4E54" w:rsidRPr="009C4E54" w:rsidRDefault="009C4E54" w:rsidP="009C4E54">
      <w:r w:rsidRPr="009C4E54">
        <w:t>            .8,</w:t>
      </w:r>
    </w:p>
    <w:p w14:paraId="44EDFBD9" w14:textId="77777777" w:rsidR="009C4E54" w:rsidRPr="009C4E54" w:rsidRDefault="009C4E54" w:rsidP="009C4E54">
      <w:r w:rsidRPr="009C4E54">
        <w:t>            2,</w:t>
      </w:r>
    </w:p>
    <w:p w14:paraId="78E38E44" w14:textId="77777777" w:rsidR="009C4E54" w:rsidRPr="009C4E54" w:rsidRDefault="009C4E54" w:rsidP="009C4E54">
      <w:r w:rsidRPr="009C4E54">
        <w:t>            16</w:t>
      </w:r>
    </w:p>
    <w:p w14:paraId="4CD5D01F" w14:textId="77777777" w:rsidR="009C4E54" w:rsidRPr="009C4E54" w:rsidRDefault="009C4E54" w:rsidP="009C4E54">
      <w:r w:rsidRPr="009C4E54">
        <w:t>        ),</w:t>
      </w:r>
    </w:p>
    <w:p w14:paraId="419E1432" w14:textId="77777777" w:rsidR="009C4E54" w:rsidRPr="009C4E54" w:rsidRDefault="009C4E54" w:rsidP="009C4E54">
      <w:r w:rsidRPr="009C4E54">
        <w:t>        new THREE.MeshStandardMaterial({</w:t>
      </w:r>
    </w:p>
    <w:p w14:paraId="6879A152" w14:textId="77777777" w:rsidR="009C4E54" w:rsidRPr="009C4E54" w:rsidRDefault="009C4E54" w:rsidP="009C4E54">
      <w:r w:rsidRPr="009C4E54">
        <w:lastRenderedPageBreak/>
        <w:t>            color:0x111c22,</w:t>
      </w:r>
    </w:p>
    <w:p w14:paraId="1D2EBADB" w14:textId="77777777" w:rsidR="009C4E54" w:rsidRPr="009C4E54" w:rsidRDefault="009C4E54" w:rsidP="009C4E54">
      <w:r w:rsidRPr="009C4E54">
        <w:t>            metalness:.9,</w:t>
      </w:r>
    </w:p>
    <w:p w14:paraId="24C324E6" w14:textId="77777777" w:rsidR="009C4E54" w:rsidRPr="009C4E54" w:rsidRDefault="009C4E54" w:rsidP="009C4E54">
      <w:r w:rsidRPr="009C4E54">
        <w:t>            roughness:.2</w:t>
      </w:r>
    </w:p>
    <w:p w14:paraId="6D6B4E03" w14:textId="77777777" w:rsidR="009C4E54" w:rsidRPr="009C4E54" w:rsidRDefault="009C4E54" w:rsidP="009C4E54">
      <w:r w:rsidRPr="009C4E54">
        <w:t>        })</w:t>
      </w:r>
    </w:p>
    <w:p w14:paraId="489CCDB6" w14:textId="77777777" w:rsidR="009C4E54" w:rsidRPr="009C4E54" w:rsidRDefault="009C4E54" w:rsidP="009C4E54">
      <w:r w:rsidRPr="009C4E54">
        <w:t>    );</w:t>
      </w:r>
    </w:p>
    <w:p w14:paraId="428CAC70" w14:textId="77777777" w:rsidR="009C4E54" w:rsidRPr="009C4E54" w:rsidRDefault="009C4E54" w:rsidP="009C4E54"/>
    <w:p w14:paraId="29C01F0D" w14:textId="77777777" w:rsidR="009C4E54" w:rsidRPr="009C4E54" w:rsidRDefault="009C4E54" w:rsidP="009C4E54">
      <w:r w:rsidRPr="009C4E54">
        <w:t>    engine.rotation.x=</w:t>
      </w:r>
    </w:p>
    <w:p w14:paraId="4A7411CF" w14:textId="77777777" w:rsidR="009C4E54" w:rsidRPr="009C4E54" w:rsidRDefault="009C4E54" w:rsidP="009C4E54">
      <w:r w:rsidRPr="009C4E54">
        <w:t>    Math.PI/2;</w:t>
      </w:r>
    </w:p>
    <w:p w14:paraId="61DC151A" w14:textId="77777777" w:rsidR="009C4E54" w:rsidRPr="009C4E54" w:rsidRDefault="009C4E54" w:rsidP="009C4E54"/>
    <w:p w14:paraId="53227DA8" w14:textId="77777777" w:rsidR="009C4E54" w:rsidRPr="009C4E54" w:rsidRDefault="009C4E54" w:rsidP="009C4E54">
      <w:r w:rsidRPr="009C4E54">
        <w:t>    engine.position.set(</w:t>
      </w:r>
    </w:p>
    <w:p w14:paraId="6D3B6F7E" w14:textId="77777777" w:rsidR="009C4E54" w:rsidRPr="009C4E54" w:rsidRDefault="009C4E54" w:rsidP="009C4E54">
      <w:r w:rsidRPr="009C4E54">
        <w:t>        side*1.45,</w:t>
      </w:r>
    </w:p>
    <w:p w14:paraId="1C313055" w14:textId="77777777" w:rsidR="009C4E54" w:rsidRPr="009C4E54" w:rsidRDefault="009C4E54" w:rsidP="009C4E54">
      <w:r w:rsidRPr="009C4E54">
        <w:t>        -.6,</w:t>
      </w:r>
    </w:p>
    <w:p w14:paraId="2617F496" w14:textId="77777777" w:rsidR="009C4E54" w:rsidRPr="009C4E54" w:rsidRDefault="009C4E54" w:rsidP="009C4E54">
      <w:r w:rsidRPr="009C4E54">
        <w:t>        2.7</w:t>
      </w:r>
    </w:p>
    <w:p w14:paraId="000EF1D1" w14:textId="77777777" w:rsidR="009C4E54" w:rsidRPr="009C4E54" w:rsidRDefault="009C4E54" w:rsidP="009C4E54">
      <w:r w:rsidRPr="009C4E54">
        <w:t>    );</w:t>
      </w:r>
    </w:p>
    <w:p w14:paraId="585F91CD" w14:textId="77777777" w:rsidR="009C4E54" w:rsidRPr="009C4E54" w:rsidRDefault="009C4E54" w:rsidP="009C4E54"/>
    <w:p w14:paraId="65694C20" w14:textId="77777777" w:rsidR="009C4E54" w:rsidRPr="009C4E54" w:rsidRDefault="009C4E54" w:rsidP="009C4E54">
      <w:r w:rsidRPr="009C4E54">
        <w:t>    ship.add(engine);</w:t>
      </w:r>
    </w:p>
    <w:p w14:paraId="139A4942" w14:textId="77777777" w:rsidR="009C4E54" w:rsidRPr="009C4E54" w:rsidRDefault="009C4E54" w:rsidP="009C4E54"/>
    <w:p w14:paraId="20F93674" w14:textId="77777777" w:rsidR="009C4E54" w:rsidRPr="009C4E54" w:rsidRDefault="009C4E54" w:rsidP="009C4E54">
      <w:r w:rsidRPr="009C4E54">
        <w:t>    const flame =</w:t>
      </w:r>
    </w:p>
    <w:p w14:paraId="13AAD2F0" w14:textId="77777777" w:rsidR="009C4E54" w:rsidRPr="009C4E54" w:rsidRDefault="009C4E54" w:rsidP="009C4E54">
      <w:r w:rsidRPr="009C4E54">
        <w:t>    new THREE.Mesh(</w:t>
      </w:r>
    </w:p>
    <w:p w14:paraId="1B6B1004" w14:textId="77777777" w:rsidR="009C4E54" w:rsidRPr="009C4E54" w:rsidRDefault="009C4E54" w:rsidP="009C4E54">
      <w:r w:rsidRPr="009C4E54">
        <w:t>        new THREE.ConeGeometry(</w:t>
      </w:r>
    </w:p>
    <w:p w14:paraId="75522039" w14:textId="77777777" w:rsidR="009C4E54" w:rsidRPr="009C4E54" w:rsidRDefault="009C4E54" w:rsidP="009C4E54">
      <w:r w:rsidRPr="009C4E54">
        <w:t>            .43,</w:t>
      </w:r>
    </w:p>
    <w:p w14:paraId="6AAB2271" w14:textId="77777777" w:rsidR="009C4E54" w:rsidRPr="009C4E54" w:rsidRDefault="009C4E54" w:rsidP="009C4E54">
      <w:r w:rsidRPr="009C4E54">
        <w:t>            2.8,</w:t>
      </w:r>
    </w:p>
    <w:p w14:paraId="42552D15" w14:textId="77777777" w:rsidR="009C4E54" w:rsidRPr="009C4E54" w:rsidRDefault="009C4E54" w:rsidP="009C4E54">
      <w:r w:rsidRPr="009C4E54">
        <w:t>            12</w:t>
      </w:r>
    </w:p>
    <w:p w14:paraId="58AF44E9" w14:textId="77777777" w:rsidR="009C4E54" w:rsidRPr="009C4E54" w:rsidRDefault="009C4E54" w:rsidP="009C4E54">
      <w:r w:rsidRPr="009C4E54">
        <w:t>        ),</w:t>
      </w:r>
    </w:p>
    <w:p w14:paraId="56F38705" w14:textId="77777777" w:rsidR="009C4E54" w:rsidRPr="009C4E54" w:rsidRDefault="009C4E54" w:rsidP="009C4E54">
      <w:r w:rsidRPr="009C4E54">
        <w:t>        new THREE.MeshBasicMaterial({</w:t>
      </w:r>
    </w:p>
    <w:p w14:paraId="578FA5A1" w14:textId="77777777" w:rsidR="009C4E54" w:rsidRPr="009C4E54" w:rsidRDefault="009C4E54" w:rsidP="009C4E54">
      <w:r w:rsidRPr="009C4E54">
        <w:t>            color:0x00bfff,</w:t>
      </w:r>
    </w:p>
    <w:p w14:paraId="3CD1F106" w14:textId="77777777" w:rsidR="009C4E54" w:rsidRPr="009C4E54" w:rsidRDefault="009C4E54" w:rsidP="009C4E54">
      <w:r w:rsidRPr="009C4E54">
        <w:t>            transparent:true,</w:t>
      </w:r>
    </w:p>
    <w:p w14:paraId="5D183D5B" w14:textId="77777777" w:rsidR="009C4E54" w:rsidRPr="009C4E54" w:rsidRDefault="009C4E54" w:rsidP="009C4E54">
      <w:r w:rsidRPr="009C4E54">
        <w:t>            opacity:.9</w:t>
      </w:r>
    </w:p>
    <w:p w14:paraId="05F6C585" w14:textId="77777777" w:rsidR="009C4E54" w:rsidRPr="009C4E54" w:rsidRDefault="009C4E54" w:rsidP="009C4E54">
      <w:r w:rsidRPr="009C4E54">
        <w:t>        })</w:t>
      </w:r>
    </w:p>
    <w:p w14:paraId="670443A6" w14:textId="77777777" w:rsidR="009C4E54" w:rsidRPr="009C4E54" w:rsidRDefault="009C4E54" w:rsidP="009C4E54">
      <w:r w:rsidRPr="009C4E54">
        <w:t>    );</w:t>
      </w:r>
    </w:p>
    <w:p w14:paraId="29A42A52" w14:textId="77777777" w:rsidR="009C4E54" w:rsidRPr="009C4E54" w:rsidRDefault="009C4E54" w:rsidP="009C4E54"/>
    <w:p w14:paraId="19F85EAA" w14:textId="77777777" w:rsidR="009C4E54" w:rsidRPr="009C4E54" w:rsidRDefault="009C4E54" w:rsidP="009C4E54">
      <w:r w:rsidRPr="009C4E54">
        <w:t>    flame.rotation.x=</w:t>
      </w:r>
    </w:p>
    <w:p w14:paraId="68544F2F" w14:textId="77777777" w:rsidR="009C4E54" w:rsidRPr="009C4E54" w:rsidRDefault="009C4E54" w:rsidP="009C4E54">
      <w:r w:rsidRPr="009C4E54">
        <w:t>    -Math.PI/2;</w:t>
      </w:r>
    </w:p>
    <w:p w14:paraId="056EBD75" w14:textId="77777777" w:rsidR="009C4E54" w:rsidRPr="009C4E54" w:rsidRDefault="009C4E54" w:rsidP="009C4E54"/>
    <w:p w14:paraId="0466DCE4" w14:textId="77777777" w:rsidR="009C4E54" w:rsidRPr="009C4E54" w:rsidRDefault="009C4E54" w:rsidP="009C4E54">
      <w:r w:rsidRPr="009C4E54">
        <w:t>    flame.position.set(</w:t>
      </w:r>
    </w:p>
    <w:p w14:paraId="7934D0D2" w14:textId="77777777" w:rsidR="009C4E54" w:rsidRPr="009C4E54" w:rsidRDefault="009C4E54" w:rsidP="009C4E54">
      <w:r w:rsidRPr="009C4E54">
        <w:t>        side*1.45,</w:t>
      </w:r>
    </w:p>
    <w:p w14:paraId="7A3BF8C1" w14:textId="77777777" w:rsidR="009C4E54" w:rsidRPr="009C4E54" w:rsidRDefault="009C4E54" w:rsidP="009C4E54">
      <w:r w:rsidRPr="009C4E54">
        <w:t>        -.6,</w:t>
      </w:r>
    </w:p>
    <w:p w14:paraId="69C2F6AD" w14:textId="77777777" w:rsidR="009C4E54" w:rsidRPr="009C4E54" w:rsidRDefault="009C4E54" w:rsidP="009C4E54">
      <w:r w:rsidRPr="009C4E54">
        <w:t>        4.4</w:t>
      </w:r>
    </w:p>
    <w:p w14:paraId="777E40B5" w14:textId="77777777" w:rsidR="009C4E54" w:rsidRPr="009C4E54" w:rsidRDefault="009C4E54" w:rsidP="009C4E54">
      <w:r w:rsidRPr="009C4E54">
        <w:t>    );</w:t>
      </w:r>
    </w:p>
    <w:p w14:paraId="4185553E" w14:textId="77777777" w:rsidR="009C4E54" w:rsidRPr="009C4E54" w:rsidRDefault="009C4E54" w:rsidP="009C4E54"/>
    <w:p w14:paraId="3323FE2C" w14:textId="77777777" w:rsidR="009C4E54" w:rsidRPr="009C4E54" w:rsidRDefault="009C4E54" w:rsidP="009C4E54">
      <w:r w:rsidRPr="009C4E54">
        <w:t>    ship.add(flame);</w:t>
      </w:r>
    </w:p>
    <w:p w14:paraId="06DA9EE0" w14:textId="77777777" w:rsidR="009C4E54" w:rsidRPr="009C4E54" w:rsidRDefault="009C4E54" w:rsidP="009C4E54">
      <w:r w:rsidRPr="009C4E54">
        <w:t>}</w:t>
      </w:r>
    </w:p>
    <w:p w14:paraId="0C0DB665" w14:textId="77777777" w:rsidR="009C4E54" w:rsidRPr="009C4E54" w:rsidRDefault="009C4E54" w:rsidP="009C4E54"/>
    <w:p w14:paraId="051AEAF4" w14:textId="77777777" w:rsidR="009C4E54" w:rsidRPr="009C4E54" w:rsidRDefault="009C4E54" w:rsidP="009C4E54">
      <w:r w:rsidRPr="009C4E54">
        <w:t>/* =========================================================</w:t>
      </w:r>
    </w:p>
    <w:p w14:paraId="74B45732" w14:textId="77777777" w:rsidR="009C4E54" w:rsidRPr="009C4E54" w:rsidRDefault="009C4E54" w:rsidP="009C4E54">
      <w:r w:rsidRPr="009C4E54">
        <w:t>   STARS</w:t>
      </w:r>
    </w:p>
    <w:p w14:paraId="45822115" w14:textId="77777777" w:rsidR="009C4E54" w:rsidRPr="009C4E54" w:rsidRDefault="009C4E54" w:rsidP="009C4E54">
      <w:r w:rsidRPr="009C4E54">
        <w:t>========================================================= */</w:t>
      </w:r>
    </w:p>
    <w:p w14:paraId="2C3C0FA7" w14:textId="77777777" w:rsidR="009C4E54" w:rsidRPr="009C4E54" w:rsidRDefault="009C4E54" w:rsidP="009C4E54"/>
    <w:p w14:paraId="17313829" w14:textId="77777777" w:rsidR="009C4E54" w:rsidRPr="009C4E54" w:rsidRDefault="009C4E54" w:rsidP="009C4E54">
      <w:r w:rsidRPr="009C4E54">
        <w:t>const starGeo =</w:t>
      </w:r>
    </w:p>
    <w:p w14:paraId="5644431A" w14:textId="77777777" w:rsidR="009C4E54" w:rsidRPr="009C4E54" w:rsidRDefault="009C4E54" w:rsidP="009C4E54">
      <w:r w:rsidRPr="009C4E54">
        <w:lastRenderedPageBreak/>
        <w:t>new THREE.BufferGeometry();</w:t>
      </w:r>
    </w:p>
    <w:p w14:paraId="13CF1DDB" w14:textId="77777777" w:rsidR="009C4E54" w:rsidRPr="009C4E54" w:rsidRDefault="009C4E54" w:rsidP="009C4E54"/>
    <w:p w14:paraId="0BB91322" w14:textId="77777777" w:rsidR="009C4E54" w:rsidRPr="009C4E54" w:rsidRDefault="009C4E54" w:rsidP="009C4E54">
      <w:r w:rsidRPr="009C4E54">
        <w:t>const starCount=18000;</w:t>
      </w:r>
    </w:p>
    <w:p w14:paraId="561FB825" w14:textId="77777777" w:rsidR="009C4E54" w:rsidRPr="009C4E54" w:rsidRDefault="009C4E54" w:rsidP="009C4E54"/>
    <w:p w14:paraId="19E85782" w14:textId="77777777" w:rsidR="009C4E54" w:rsidRPr="009C4E54" w:rsidRDefault="009C4E54" w:rsidP="009C4E54">
      <w:r w:rsidRPr="009C4E54">
        <w:t>const starData =</w:t>
      </w:r>
    </w:p>
    <w:p w14:paraId="0171D791" w14:textId="77777777" w:rsidR="009C4E54" w:rsidRPr="009C4E54" w:rsidRDefault="009C4E54" w:rsidP="009C4E54">
      <w:r w:rsidRPr="009C4E54">
        <w:t>new Float32Array(</w:t>
      </w:r>
    </w:p>
    <w:p w14:paraId="07679824" w14:textId="77777777" w:rsidR="009C4E54" w:rsidRPr="009C4E54" w:rsidRDefault="009C4E54" w:rsidP="009C4E54">
      <w:r w:rsidRPr="009C4E54">
        <w:t>    starCount*3</w:t>
      </w:r>
    </w:p>
    <w:p w14:paraId="2C4454FA" w14:textId="77777777" w:rsidR="009C4E54" w:rsidRPr="009C4E54" w:rsidRDefault="009C4E54" w:rsidP="009C4E54">
      <w:r w:rsidRPr="009C4E54">
        <w:t>);</w:t>
      </w:r>
    </w:p>
    <w:p w14:paraId="547CCD21" w14:textId="77777777" w:rsidR="009C4E54" w:rsidRPr="009C4E54" w:rsidRDefault="009C4E54" w:rsidP="009C4E54"/>
    <w:p w14:paraId="52D64610" w14:textId="77777777" w:rsidR="009C4E54" w:rsidRPr="009C4E54" w:rsidRDefault="009C4E54" w:rsidP="009C4E54">
      <w:r w:rsidRPr="009C4E54">
        <w:t>for(</w:t>
      </w:r>
    </w:p>
    <w:p w14:paraId="014AB885" w14:textId="77777777" w:rsidR="009C4E54" w:rsidRPr="009C4E54" w:rsidRDefault="009C4E54" w:rsidP="009C4E54">
      <w:r w:rsidRPr="009C4E54">
        <w:t>    let i=0;</w:t>
      </w:r>
    </w:p>
    <w:p w14:paraId="2A957E97" w14:textId="77777777" w:rsidR="009C4E54" w:rsidRPr="009C4E54" w:rsidRDefault="009C4E54" w:rsidP="009C4E54">
      <w:r w:rsidRPr="009C4E54">
        <w:t>    i&lt;starCount;</w:t>
      </w:r>
    </w:p>
    <w:p w14:paraId="44262A24" w14:textId="77777777" w:rsidR="009C4E54" w:rsidRPr="009C4E54" w:rsidRDefault="009C4E54" w:rsidP="009C4E54">
      <w:r w:rsidRPr="009C4E54">
        <w:t>    i++</w:t>
      </w:r>
    </w:p>
    <w:p w14:paraId="072B90C5" w14:textId="77777777" w:rsidR="009C4E54" w:rsidRPr="009C4E54" w:rsidRDefault="009C4E54" w:rsidP="009C4E54">
      <w:r w:rsidRPr="009C4E54">
        <w:t>){</w:t>
      </w:r>
    </w:p>
    <w:p w14:paraId="2D5D7DBB" w14:textId="77777777" w:rsidR="009C4E54" w:rsidRPr="009C4E54" w:rsidRDefault="009C4E54" w:rsidP="009C4E54"/>
    <w:p w14:paraId="76AD3031" w14:textId="77777777" w:rsidR="009C4E54" w:rsidRPr="009C4E54" w:rsidRDefault="009C4E54" w:rsidP="009C4E54">
      <w:r w:rsidRPr="009C4E54">
        <w:t>    starData[i*3]=</w:t>
      </w:r>
    </w:p>
    <w:p w14:paraId="6D1ED005" w14:textId="77777777" w:rsidR="009C4E54" w:rsidRPr="009C4E54" w:rsidRDefault="009C4E54" w:rsidP="009C4E54">
      <w:r w:rsidRPr="009C4E54">
        <w:t>    (Math.random()-.5)*10000;</w:t>
      </w:r>
    </w:p>
    <w:p w14:paraId="521F3259" w14:textId="77777777" w:rsidR="009C4E54" w:rsidRPr="009C4E54" w:rsidRDefault="009C4E54" w:rsidP="009C4E54"/>
    <w:p w14:paraId="11DB54C8" w14:textId="77777777" w:rsidR="009C4E54" w:rsidRPr="009C4E54" w:rsidRDefault="009C4E54" w:rsidP="009C4E54">
      <w:r w:rsidRPr="009C4E54">
        <w:t>    starData[i*3+1]=</w:t>
      </w:r>
    </w:p>
    <w:p w14:paraId="265024F8" w14:textId="77777777" w:rsidR="009C4E54" w:rsidRPr="009C4E54" w:rsidRDefault="009C4E54" w:rsidP="009C4E54">
      <w:r w:rsidRPr="009C4E54">
        <w:t>    (Math.random()-.5)*10000;</w:t>
      </w:r>
    </w:p>
    <w:p w14:paraId="6BA70D4A" w14:textId="77777777" w:rsidR="009C4E54" w:rsidRPr="009C4E54" w:rsidRDefault="009C4E54" w:rsidP="009C4E54"/>
    <w:p w14:paraId="02B5CFDD" w14:textId="77777777" w:rsidR="009C4E54" w:rsidRPr="009C4E54" w:rsidRDefault="009C4E54" w:rsidP="009C4E54">
      <w:r w:rsidRPr="009C4E54">
        <w:t>    starData[i*3+2]=</w:t>
      </w:r>
    </w:p>
    <w:p w14:paraId="13F40E0E" w14:textId="77777777" w:rsidR="009C4E54" w:rsidRPr="009C4E54" w:rsidRDefault="009C4E54" w:rsidP="009C4E54">
      <w:r w:rsidRPr="009C4E54">
        <w:t>    -Math.random()*25000;</w:t>
      </w:r>
    </w:p>
    <w:p w14:paraId="14CBEE7B" w14:textId="77777777" w:rsidR="009C4E54" w:rsidRPr="009C4E54" w:rsidRDefault="009C4E54" w:rsidP="009C4E54">
      <w:r w:rsidRPr="009C4E54">
        <w:t>}</w:t>
      </w:r>
    </w:p>
    <w:p w14:paraId="6E88A26C" w14:textId="77777777" w:rsidR="009C4E54" w:rsidRPr="009C4E54" w:rsidRDefault="009C4E54" w:rsidP="009C4E54"/>
    <w:p w14:paraId="0ACBFCDA" w14:textId="77777777" w:rsidR="009C4E54" w:rsidRPr="009C4E54" w:rsidRDefault="009C4E54" w:rsidP="009C4E54">
      <w:r w:rsidRPr="009C4E54">
        <w:t>starGeo.setAttribute(</w:t>
      </w:r>
    </w:p>
    <w:p w14:paraId="4EAFF529" w14:textId="77777777" w:rsidR="009C4E54" w:rsidRPr="009C4E54" w:rsidRDefault="009C4E54" w:rsidP="009C4E54">
      <w:r w:rsidRPr="009C4E54">
        <w:t>    "position",</w:t>
      </w:r>
    </w:p>
    <w:p w14:paraId="4F5D080D" w14:textId="77777777" w:rsidR="009C4E54" w:rsidRPr="009C4E54" w:rsidRDefault="009C4E54" w:rsidP="009C4E54">
      <w:r w:rsidRPr="009C4E54">
        <w:t>    new THREE.BufferAttribute(</w:t>
      </w:r>
    </w:p>
    <w:p w14:paraId="3F0AB29D" w14:textId="77777777" w:rsidR="009C4E54" w:rsidRPr="009C4E54" w:rsidRDefault="009C4E54" w:rsidP="009C4E54">
      <w:r w:rsidRPr="009C4E54">
        <w:t>        starData,3</w:t>
      </w:r>
    </w:p>
    <w:p w14:paraId="18730D59" w14:textId="77777777" w:rsidR="009C4E54" w:rsidRPr="009C4E54" w:rsidRDefault="009C4E54" w:rsidP="009C4E54">
      <w:r w:rsidRPr="009C4E54">
        <w:t>    )</w:t>
      </w:r>
    </w:p>
    <w:p w14:paraId="10D3E0C8" w14:textId="77777777" w:rsidR="009C4E54" w:rsidRPr="009C4E54" w:rsidRDefault="009C4E54" w:rsidP="009C4E54">
      <w:r w:rsidRPr="009C4E54">
        <w:t>);</w:t>
      </w:r>
    </w:p>
    <w:p w14:paraId="2B631D24" w14:textId="77777777" w:rsidR="009C4E54" w:rsidRPr="009C4E54" w:rsidRDefault="009C4E54" w:rsidP="009C4E54"/>
    <w:p w14:paraId="1461C8AB" w14:textId="77777777" w:rsidR="009C4E54" w:rsidRPr="009C4E54" w:rsidRDefault="009C4E54" w:rsidP="009C4E54">
      <w:r w:rsidRPr="009C4E54">
        <w:t>const starField =</w:t>
      </w:r>
    </w:p>
    <w:p w14:paraId="065C12C1" w14:textId="77777777" w:rsidR="009C4E54" w:rsidRPr="009C4E54" w:rsidRDefault="009C4E54" w:rsidP="009C4E54">
      <w:r w:rsidRPr="009C4E54">
        <w:t>new THREE.Points(</w:t>
      </w:r>
    </w:p>
    <w:p w14:paraId="1548264C" w14:textId="77777777" w:rsidR="009C4E54" w:rsidRPr="009C4E54" w:rsidRDefault="009C4E54" w:rsidP="009C4E54">
      <w:r w:rsidRPr="009C4E54">
        <w:t>    starGeo,</w:t>
      </w:r>
    </w:p>
    <w:p w14:paraId="0BF1DD39" w14:textId="77777777" w:rsidR="009C4E54" w:rsidRPr="009C4E54" w:rsidRDefault="009C4E54" w:rsidP="009C4E54">
      <w:r w:rsidRPr="009C4E54">
        <w:t>    new THREE.PointsMaterial({</w:t>
      </w:r>
    </w:p>
    <w:p w14:paraId="58C07C3E" w14:textId="77777777" w:rsidR="009C4E54" w:rsidRPr="009C4E54" w:rsidRDefault="009C4E54" w:rsidP="009C4E54">
      <w:r w:rsidRPr="009C4E54">
        <w:t>        color:0xffffff,</w:t>
      </w:r>
    </w:p>
    <w:p w14:paraId="6B6B3AA0" w14:textId="77777777" w:rsidR="009C4E54" w:rsidRPr="009C4E54" w:rsidRDefault="009C4E54" w:rsidP="009C4E54">
      <w:r w:rsidRPr="009C4E54">
        <w:t>        size:1.7</w:t>
      </w:r>
    </w:p>
    <w:p w14:paraId="0BB4FFBE" w14:textId="77777777" w:rsidR="009C4E54" w:rsidRPr="009C4E54" w:rsidRDefault="009C4E54" w:rsidP="009C4E54">
      <w:r w:rsidRPr="009C4E54">
        <w:t>    })</w:t>
      </w:r>
    </w:p>
    <w:p w14:paraId="39C3D9FD" w14:textId="77777777" w:rsidR="009C4E54" w:rsidRPr="009C4E54" w:rsidRDefault="009C4E54" w:rsidP="009C4E54">
      <w:r w:rsidRPr="009C4E54">
        <w:t>);</w:t>
      </w:r>
    </w:p>
    <w:p w14:paraId="298EA111" w14:textId="77777777" w:rsidR="009C4E54" w:rsidRPr="009C4E54" w:rsidRDefault="009C4E54" w:rsidP="009C4E54"/>
    <w:p w14:paraId="5FC5E111" w14:textId="77777777" w:rsidR="009C4E54" w:rsidRPr="009C4E54" w:rsidRDefault="009C4E54" w:rsidP="009C4E54">
      <w:r w:rsidRPr="009C4E54">
        <w:t>scene.add(starField);</w:t>
      </w:r>
    </w:p>
    <w:p w14:paraId="4558257D" w14:textId="77777777" w:rsidR="009C4E54" w:rsidRPr="009C4E54" w:rsidRDefault="009C4E54" w:rsidP="009C4E54"/>
    <w:p w14:paraId="61A2FDDB" w14:textId="77777777" w:rsidR="009C4E54" w:rsidRPr="009C4E54" w:rsidRDefault="009C4E54" w:rsidP="009C4E54">
      <w:r w:rsidRPr="009C4E54">
        <w:t>/* =========================================================</w:t>
      </w:r>
    </w:p>
    <w:p w14:paraId="44F1A568" w14:textId="77777777" w:rsidR="009C4E54" w:rsidRPr="009C4E54" w:rsidRDefault="009C4E54" w:rsidP="009C4E54">
      <w:r w:rsidRPr="009C4E54">
        <w:t>   GALAXIES</w:t>
      </w:r>
    </w:p>
    <w:p w14:paraId="05636160" w14:textId="77777777" w:rsidR="009C4E54" w:rsidRPr="009C4E54" w:rsidRDefault="009C4E54" w:rsidP="009C4E54">
      <w:r w:rsidRPr="009C4E54">
        <w:t>========================================================= */</w:t>
      </w:r>
    </w:p>
    <w:p w14:paraId="509B4424" w14:textId="77777777" w:rsidR="009C4E54" w:rsidRPr="009C4E54" w:rsidRDefault="009C4E54" w:rsidP="009C4E54"/>
    <w:p w14:paraId="6F91EF9E" w14:textId="77777777" w:rsidR="009C4E54" w:rsidRPr="009C4E54" w:rsidRDefault="009C4E54" w:rsidP="009C4E54">
      <w:r w:rsidRPr="009C4E54">
        <w:t>const galaxies=[];</w:t>
      </w:r>
    </w:p>
    <w:p w14:paraId="4CA278BC" w14:textId="77777777" w:rsidR="009C4E54" w:rsidRPr="009C4E54" w:rsidRDefault="009C4E54" w:rsidP="009C4E54"/>
    <w:p w14:paraId="0FFE9359" w14:textId="77777777" w:rsidR="009C4E54" w:rsidRPr="009C4E54" w:rsidRDefault="009C4E54" w:rsidP="009C4E54">
      <w:r w:rsidRPr="009C4E54">
        <w:t>const galaxyData=[</w:t>
      </w:r>
    </w:p>
    <w:p w14:paraId="34678903" w14:textId="77777777" w:rsidR="009C4E54" w:rsidRPr="009C4E54" w:rsidRDefault="009C4E54" w:rsidP="009C4E54">
      <w:r w:rsidRPr="009C4E54">
        <w:t>    ["AURORA",0x21a9ff,0,0,-1800],</w:t>
      </w:r>
    </w:p>
    <w:p w14:paraId="02FFFD1A" w14:textId="77777777" w:rsidR="009C4E54" w:rsidRPr="009C4E54" w:rsidRDefault="009C4E54" w:rsidP="009C4E54">
      <w:r w:rsidRPr="009C4E54">
        <w:t>    ["VIOLET CROWN",0xb24cff,1200,350,-4000],</w:t>
      </w:r>
    </w:p>
    <w:p w14:paraId="319D8D16" w14:textId="77777777" w:rsidR="009C4E54" w:rsidRPr="009C4E54" w:rsidRDefault="009C4E54" w:rsidP="009C4E54">
      <w:r w:rsidRPr="009C4E54">
        <w:t>    ["CRIMSON VEIL",0xff3a72,-1700,-350,-6500],</w:t>
      </w:r>
    </w:p>
    <w:p w14:paraId="043A5925" w14:textId="77777777" w:rsidR="009C4E54" w:rsidRPr="009C4E54" w:rsidRDefault="009C4E54" w:rsidP="009C4E54">
      <w:r w:rsidRPr="009C4E54">
        <w:t>    ["SOLARIS",0xff8c32,2400,700,-9000],</w:t>
      </w:r>
    </w:p>
    <w:p w14:paraId="4D7A83E2" w14:textId="77777777" w:rsidR="009C4E54" w:rsidRPr="009C4E54" w:rsidRDefault="009C4E54" w:rsidP="009C4E54">
      <w:r w:rsidRPr="009C4E54">
        <w:t>    ["EMERALD DEEP",0x28ffd0,-2800,1000,-12000],</w:t>
      </w:r>
    </w:p>
    <w:p w14:paraId="70224BB7" w14:textId="77777777" w:rsidR="009C4E54" w:rsidRPr="009C4E54" w:rsidRDefault="009C4E54" w:rsidP="009C4E54">
      <w:r w:rsidRPr="009C4E54">
        <w:t>    ["CELESTIAL BLOOM",0x7560ff,3900,-700,-15000],</w:t>
      </w:r>
    </w:p>
    <w:p w14:paraId="6EBFAAC8" w14:textId="77777777" w:rsidR="009C4E54" w:rsidRPr="009C4E54" w:rsidRDefault="009C4E54" w:rsidP="009C4E54">
      <w:r w:rsidRPr="009C4E54">
        <w:t>    ["GOLDEN RIFT",0xffd447,-4500,800,-19000],</w:t>
      </w:r>
    </w:p>
    <w:p w14:paraId="4A07ABDF" w14:textId="77777777" w:rsidR="009C4E54" w:rsidRPr="009C4E54" w:rsidRDefault="009C4E54" w:rsidP="009C4E54">
      <w:r w:rsidRPr="009C4E54">
        <w:t>    ["NEBULA X",0x3dbfff,5300,-900,-23000]</w:t>
      </w:r>
    </w:p>
    <w:p w14:paraId="23597589" w14:textId="77777777" w:rsidR="009C4E54" w:rsidRPr="009C4E54" w:rsidRDefault="009C4E54" w:rsidP="009C4E54">
      <w:r w:rsidRPr="009C4E54">
        <w:t>];</w:t>
      </w:r>
    </w:p>
    <w:p w14:paraId="39FED559" w14:textId="77777777" w:rsidR="009C4E54" w:rsidRPr="009C4E54" w:rsidRDefault="009C4E54" w:rsidP="009C4E54"/>
    <w:p w14:paraId="004B833D" w14:textId="77777777" w:rsidR="009C4E54" w:rsidRPr="009C4E54" w:rsidRDefault="009C4E54" w:rsidP="009C4E54">
      <w:r w:rsidRPr="009C4E54">
        <w:t>function makeGalaxy(</w:t>
      </w:r>
    </w:p>
    <w:p w14:paraId="6BF66EB5" w14:textId="77777777" w:rsidR="009C4E54" w:rsidRPr="009C4E54" w:rsidRDefault="009C4E54" w:rsidP="009C4E54">
      <w:r w:rsidRPr="009C4E54">
        <w:t>    name,color,x,y,z</w:t>
      </w:r>
    </w:p>
    <w:p w14:paraId="680214C2" w14:textId="77777777" w:rsidR="009C4E54" w:rsidRPr="009C4E54" w:rsidRDefault="009C4E54" w:rsidP="009C4E54">
      <w:r w:rsidRPr="009C4E54">
        <w:t>){</w:t>
      </w:r>
    </w:p>
    <w:p w14:paraId="32E33A35" w14:textId="77777777" w:rsidR="009C4E54" w:rsidRPr="009C4E54" w:rsidRDefault="009C4E54" w:rsidP="009C4E54"/>
    <w:p w14:paraId="523CD407" w14:textId="77777777" w:rsidR="009C4E54" w:rsidRPr="009C4E54" w:rsidRDefault="009C4E54" w:rsidP="009C4E54">
      <w:r w:rsidRPr="009C4E54">
        <w:t>    const group =</w:t>
      </w:r>
    </w:p>
    <w:p w14:paraId="029EE30B" w14:textId="77777777" w:rsidR="009C4E54" w:rsidRPr="009C4E54" w:rsidRDefault="009C4E54" w:rsidP="009C4E54">
      <w:r w:rsidRPr="009C4E54">
        <w:t>    new THREE.Group();</w:t>
      </w:r>
    </w:p>
    <w:p w14:paraId="2478CFF3" w14:textId="77777777" w:rsidR="009C4E54" w:rsidRPr="009C4E54" w:rsidRDefault="009C4E54" w:rsidP="009C4E54"/>
    <w:p w14:paraId="49CE6489" w14:textId="77777777" w:rsidR="009C4E54" w:rsidRPr="009C4E54" w:rsidRDefault="009C4E54" w:rsidP="009C4E54">
      <w:r w:rsidRPr="009C4E54">
        <w:t>    group.position.set(</w:t>
      </w:r>
    </w:p>
    <w:p w14:paraId="0DF3C2A6" w14:textId="77777777" w:rsidR="009C4E54" w:rsidRPr="009C4E54" w:rsidRDefault="009C4E54" w:rsidP="009C4E54">
      <w:r w:rsidRPr="009C4E54">
        <w:t>        x,y,z</w:t>
      </w:r>
    </w:p>
    <w:p w14:paraId="5B7F1CD7" w14:textId="77777777" w:rsidR="009C4E54" w:rsidRPr="009C4E54" w:rsidRDefault="009C4E54" w:rsidP="009C4E54">
      <w:r w:rsidRPr="009C4E54">
        <w:t>    );</w:t>
      </w:r>
    </w:p>
    <w:p w14:paraId="36824956" w14:textId="77777777" w:rsidR="009C4E54" w:rsidRPr="009C4E54" w:rsidRDefault="009C4E54" w:rsidP="009C4E54"/>
    <w:p w14:paraId="3F442AEE" w14:textId="77777777" w:rsidR="009C4E54" w:rsidRPr="009C4E54" w:rsidRDefault="009C4E54" w:rsidP="009C4E54">
      <w:r w:rsidRPr="009C4E54">
        <w:t>    const count=2500;</w:t>
      </w:r>
    </w:p>
    <w:p w14:paraId="352FB943" w14:textId="77777777" w:rsidR="009C4E54" w:rsidRPr="009C4E54" w:rsidRDefault="009C4E54" w:rsidP="009C4E54"/>
    <w:p w14:paraId="02E32027" w14:textId="77777777" w:rsidR="009C4E54" w:rsidRPr="009C4E54" w:rsidRDefault="009C4E54" w:rsidP="009C4E54">
      <w:r w:rsidRPr="009C4E54">
        <w:t>    const positions =</w:t>
      </w:r>
    </w:p>
    <w:p w14:paraId="5E551F5B" w14:textId="77777777" w:rsidR="009C4E54" w:rsidRPr="009C4E54" w:rsidRDefault="009C4E54" w:rsidP="009C4E54">
      <w:r w:rsidRPr="009C4E54">
        <w:t>    new Float32Array(</w:t>
      </w:r>
    </w:p>
    <w:p w14:paraId="02A0BFD4" w14:textId="77777777" w:rsidR="009C4E54" w:rsidRPr="009C4E54" w:rsidRDefault="009C4E54" w:rsidP="009C4E54">
      <w:r w:rsidRPr="009C4E54">
        <w:t>        count*3</w:t>
      </w:r>
    </w:p>
    <w:p w14:paraId="6BEBE35B" w14:textId="77777777" w:rsidR="009C4E54" w:rsidRPr="009C4E54" w:rsidRDefault="009C4E54" w:rsidP="009C4E54">
      <w:r w:rsidRPr="009C4E54">
        <w:t>    );</w:t>
      </w:r>
    </w:p>
    <w:p w14:paraId="537E14DE" w14:textId="77777777" w:rsidR="009C4E54" w:rsidRPr="009C4E54" w:rsidRDefault="009C4E54" w:rsidP="009C4E54"/>
    <w:p w14:paraId="26F36E54" w14:textId="77777777" w:rsidR="009C4E54" w:rsidRPr="009C4E54" w:rsidRDefault="009C4E54" w:rsidP="009C4E54">
      <w:r w:rsidRPr="009C4E54">
        <w:t>    for(</w:t>
      </w:r>
    </w:p>
    <w:p w14:paraId="63DC52A6" w14:textId="77777777" w:rsidR="009C4E54" w:rsidRPr="009C4E54" w:rsidRDefault="009C4E54" w:rsidP="009C4E54">
      <w:r w:rsidRPr="009C4E54">
        <w:t>        let i=0;</w:t>
      </w:r>
    </w:p>
    <w:p w14:paraId="165B84BF" w14:textId="77777777" w:rsidR="009C4E54" w:rsidRPr="009C4E54" w:rsidRDefault="009C4E54" w:rsidP="009C4E54">
      <w:r w:rsidRPr="009C4E54">
        <w:t>        i&lt;count;</w:t>
      </w:r>
    </w:p>
    <w:p w14:paraId="50005014" w14:textId="77777777" w:rsidR="009C4E54" w:rsidRPr="009C4E54" w:rsidRDefault="009C4E54" w:rsidP="009C4E54">
      <w:r w:rsidRPr="009C4E54">
        <w:t>        i++</w:t>
      </w:r>
    </w:p>
    <w:p w14:paraId="370CEE0D" w14:textId="77777777" w:rsidR="009C4E54" w:rsidRPr="009C4E54" w:rsidRDefault="009C4E54" w:rsidP="009C4E54">
      <w:r w:rsidRPr="009C4E54">
        <w:t>    ){</w:t>
      </w:r>
    </w:p>
    <w:p w14:paraId="061539F3" w14:textId="77777777" w:rsidR="009C4E54" w:rsidRPr="009C4E54" w:rsidRDefault="009C4E54" w:rsidP="009C4E54"/>
    <w:p w14:paraId="775CCEDB" w14:textId="77777777" w:rsidR="009C4E54" w:rsidRPr="009C4E54" w:rsidRDefault="009C4E54" w:rsidP="009C4E54">
      <w:r w:rsidRPr="009C4E54">
        <w:t>        const arm=i%5;</w:t>
      </w:r>
    </w:p>
    <w:p w14:paraId="3E788E83" w14:textId="77777777" w:rsidR="009C4E54" w:rsidRPr="009C4E54" w:rsidRDefault="009C4E54" w:rsidP="009C4E54"/>
    <w:p w14:paraId="3200013F" w14:textId="77777777" w:rsidR="009C4E54" w:rsidRPr="009C4E54" w:rsidRDefault="009C4E54" w:rsidP="009C4E54">
      <w:r w:rsidRPr="009C4E54">
        <w:t>        const radius=</w:t>
      </w:r>
    </w:p>
    <w:p w14:paraId="453C9691" w14:textId="77777777" w:rsidR="009C4E54" w:rsidRPr="009C4E54" w:rsidRDefault="009C4E54" w:rsidP="009C4E54">
      <w:r w:rsidRPr="009C4E54">
        <w:t>        Math.random()*220;</w:t>
      </w:r>
    </w:p>
    <w:p w14:paraId="406919DC" w14:textId="77777777" w:rsidR="009C4E54" w:rsidRPr="009C4E54" w:rsidRDefault="009C4E54" w:rsidP="009C4E54"/>
    <w:p w14:paraId="1B11D6F4" w14:textId="77777777" w:rsidR="009C4E54" w:rsidRPr="009C4E54" w:rsidRDefault="009C4E54" w:rsidP="009C4E54">
      <w:r w:rsidRPr="009C4E54">
        <w:t>        const angle=</w:t>
      </w:r>
    </w:p>
    <w:p w14:paraId="167013CD" w14:textId="77777777" w:rsidR="009C4E54" w:rsidRPr="009C4E54" w:rsidRDefault="009C4E54" w:rsidP="009C4E54">
      <w:r w:rsidRPr="009C4E54">
        <w:t>        radius*.045+</w:t>
      </w:r>
    </w:p>
    <w:p w14:paraId="64B46C0C" w14:textId="77777777" w:rsidR="009C4E54" w:rsidRPr="009C4E54" w:rsidRDefault="009C4E54" w:rsidP="009C4E54">
      <w:r w:rsidRPr="009C4E54">
        <w:t>        arm*Math.PI*2/5+</w:t>
      </w:r>
    </w:p>
    <w:p w14:paraId="78A1FA9F" w14:textId="77777777" w:rsidR="009C4E54" w:rsidRPr="009C4E54" w:rsidRDefault="009C4E54" w:rsidP="009C4E54">
      <w:r w:rsidRPr="009C4E54">
        <w:t>        Math.random()*.5;</w:t>
      </w:r>
    </w:p>
    <w:p w14:paraId="7918A609" w14:textId="77777777" w:rsidR="009C4E54" w:rsidRPr="009C4E54" w:rsidRDefault="009C4E54" w:rsidP="009C4E54"/>
    <w:p w14:paraId="41A6A646" w14:textId="77777777" w:rsidR="009C4E54" w:rsidRPr="009C4E54" w:rsidRDefault="009C4E54" w:rsidP="009C4E54">
      <w:r w:rsidRPr="009C4E54">
        <w:t>        positions[i*3]=</w:t>
      </w:r>
    </w:p>
    <w:p w14:paraId="3145A0C6" w14:textId="77777777" w:rsidR="009C4E54" w:rsidRPr="009C4E54" w:rsidRDefault="009C4E54" w:rsidP="009C4E54">
      <w:r w:rsidRPr="009C4E54">
        <w:t>        Math.cos(angle)*radius;</w:t>
      </w:r>
    </w:p>
    <w:p w14:paraId="5735A17F" w14:textId="77777777" w:rsidR="009C4E54" w:rsidRPr="009C4E54" w:rsidRDefault="009C4E54" w:rsidP="009C4E54"/>
    <w:p w14:paraId="3F816F9C" w14:textId="77777777" w:rsidR="009C4E54" w:rsidRPr="009C4E54" w:rsidRDefault="009C4E54" w:rsidP="009C4E54">
      <w:r w:rsidRPr="009C4E54">
        <w:t>        positions[i*3+1]=</w:t>
      </w:r>
    </w:p>
    <w:p w14:paraId="63A391C8" w14:textId="77777777" w:rsidR="009C4E54" w:rsidRPr="009C4E54" w:rsidRDefault="009C4E54" w:rsidP="009C4E54">
      <w:r w:rsidRPr="009C4E54">
        <w:t>        (Math.random()-.5)*45;</w:t>
      </w:r>
    </w:p>
    <w:p w14:paraId="151C84E5" w14:textId="77777777" w:rsidR="009C4E54" w:rsidRPr="009C4E54" w:rsidRDefault="009C4E54" w:rsidP="009C4E54"/>
    <w:p w14:paraId="0222F380" w14:textId="77777777" w:rsidR="009C4E54" w:rsidRPr="009C4E54" w:rsidRDefault="009C4E54" w:rsidP="009C4E54">
      <w:r w:rsidRPr="009C4E54">
        <w:t>        positions[i*3+2]=</w:t>
      </w:r>
    </w:p>
    <w:p w14:paraId="11E432B8" w14:textId="77777777" w:rsidR="009C4E54" w:rsidRPr="009C4E54" w:rsidRDefault="009C4E54" w:rsidP="009C4E54">
      <w:r w:rsidRPr="009C4E54">
        <w:t>        Math.sin(angle)*radius;</w:t>
      </w:r>
    </w:p>
    <w:p w14:paraId="7A7A7FAE" w14:textId="77777777" w:rsidR="009C4E54" w:rsidRPr="009C4E54" w:rsidRDefault="009C4E54" w:rsidP="009C4E54">
      <w:r w:rsidRPr="009C4E54">
        <w:t>    }</w:t>
      </w:r>
    </w:p>
    <w:p w14:paraId="488127F4" w14:textId="77777777" w:rsidR="009C4E54" w:rsidRPr="009C4E54" w:rsidRDefault="009C4E54" w:rsidP="009C4E54"/>
    <w:p w14:paraId="1DE68B4B" w14:textId="77777777" w:rsidR="009C4E54" w:rsidRPr="009C4E54" w:rsidRDefault="009C4E54" w:rsidP="009C4E54">
      <w:r w:rsidRPr="009C4E54">
        <w:t>    const geo =</w:t>
      </w:r>
    </w:p>
    <w:p w14:paraId="307A72F2" w14:textId="77777777" w:rsidR="009C4E54" w:rsidRPr="009C4E54" w:rsidRDefault="009C4E54" w:rsidP="009C4E54">
      <w:r w:rsidRPr="009C4E54">
        <w:t>    new THREE.BufferGeometry();</w:t>
      </w:r>
    </w:p>
    <w:p w14:paraId="64987851" w14:textId="77777777" w:rsidR="009C4E54" w:rsidRPr="009C4E54" w:rsidRDefault="009C4E54" w:rsidP="009C4E54"/>
    <w:p w14:paraId="484CA36D" w14:textId="77777777" w:rsidR="009C4E54" w:rsidRPr="009C4E54" w:rsidRDefault="009C4E54" w:rsidP="009C4E54">
      <w:r w:rsidRPr="009C4E54">
        <w:t>    geo.setAttribute(</w:t>
      </w:r>
    </w:p>
    <w:p w14:paraId="3F266AEF" w14:textId="77777777" w:rsidR="009C4E54" w:rsidRPr="009C4E54" w:rsidRDefault="009C4E54" w:rsidP="009C4E54">
      <w:r w:rsidRPr="009C4E54">
        <w:t>        "position",</w:t>
      </w:r>
    </w:p>
    <w:p w14:paraId="3FE1209A" w14:textId="77777777" w:rsidR="009C4E54" w:rsidRPr="009C4E54" w:rsidRDefault="009C4E54" w:rsidP="009C4E54">
      <w:r w:rsidRPr="009C4E54">
        <w:t>        new THREE.BufferAttribute(</w:t>
      </w:r>
    </w:p>
    <w:p w14:paraId="3AAC7C40" w14:textId="77777777" w:rsidR="009C4E54" w:rsidRPr="009C4E54" w:rsidRDefault="009C4E54" w:rsidP="009C4E54">
      <w:r w:rsidRPr="009C4E54">
        <w:t>            positions,3</w:t>
      </w:r>
    </w:p>
    <w:p w14:paraId="062787F5" w14:textId="77777777" w:rsidR="009C4E54" w:rsidRPr="009C4E54" w:rsidRDefault="009C4E54" w:rsidP="009C4E54">
      <w:r w:rsidRPr="009C4E54">
        <w:t>        )</w:t>
      </w:r>
    </w:p>
    <w:p w14:paraId="35977A47" w14:textId="77777777" w:rsidR="009C4E54" w:rsidRPr="009C4E54" w:rsidRDefault="009C4E54" w:rsidP="009C4E54">
      <w:r w:rsidRPr="009C4E54">
        <w:t>    );</w:t>
      </w:r>
    </w:p>
    <w:p w14:paraId="0F3AB915" w14:textId="77777777" w:rsidR="009C4E54" w:rsidRPr="009C4E54" w:rsidRDefault="009C4E54" w:rsidP="009C4E54"/>
    <w:p w14:paraId="5ADB1273" w14:textId="77777777" w:rsidR="009C4E54" w:rsidRPr="009C4E54" w:rsidRDefault="009C4E54" w:rsidP="009C4E54">
      <w:r w:rsidRPr="009C4E54">
        <w:t>    const points =</w:t>
      </w:r>
    </w:p>
    <w:p w14:paraId="215FABFB" w14:textId="77777777" w:rsidR="009C4E54" w:rsidRPr="009C4E54" w:rsidRDefault="009C4E54" w:rsidP="009C4E54">
      <w:r w:rsidRPr="009C4E54">
        <w:t>    new THREE.Points(</w:t>
      </w:r>
    </w:p>
    <w:p w14:paraId="6E558CBB" w14:textId="77777777" w:rsidR="009C4E54" w:rsidRPr="009C4E54" w:rsidRDefault="009C4E54" w:rsidP="009C4E54">
      <w:r w:rsidRPr="009C4E54">
        <w:t>        geo,</w:t>
      </w:r>
    </w:p>
    <w:p w14:paraId="6304C5E3" w14:textId="77777777" w:rsidR="009C4E54" w:rsidRPr="009C4E54" w:rsidRDefault="009C4E54" w:rsidP="009C4E54">
      <w:r w:rsidRPr="009C4E54">
        <w:t>        new THREE.PointsMaterial({</w:t>
      </w:r>
    </w:p>
    <w:p w14:paraId="49287B4B" w14:textId="77777777" w:rsidR="009C4E54" w:rsidRPr="009C4E54" w:rsidRDefault="009C4E54" w:rsidP="009C4E54">
      <w:r w:rsidRPr="009C4E54">
        <w:t>            color,</w:t>
      </w:r>
    </w:p>
    <w:p w14:paraId="310EC051" w14:textId="77777777" w:rsidR="009C4E54" w:rsidRPr="009C4E54" w:rsidRDefault="009C4E54" w:rsidP="009C4E54">
      <w:r w:rsidRPr="009C4E54">
        <w:t>            size:1.8,</w:t>
      </w:r>
    </w:p>
    <w:p w14:paraId="1DF4B5A0" w14:textId="77777777" w:rsidR="009C4E54" w:rsidRPr="009C4E54" w:rsidRDefault="009C4E54" w:rsidP="009C4E54">
      <w:r w:rsidRPr="009C4E54">
        <w:t>            transparent:true,</w:t>
      </w:r>
    </w:p>
    <w:p w14:paraId="4FE87891" w14:textId="77777777" w:rsidR="009C4E54" w:rsidRPr="009C4E54" w:rsidRDefault="009C4E54" w:rsidP="009C4E54">
      <w:r w:rsidRPr="009C4E54">
        <w:t>            opacity:.85</w:t>
      </w:r>
    </w:p>
    <w:p w14:paraId="24662A6B" w14:textId="77777777" w:rsidR="009C4E54" w:rsidRPr="009C4E54" w:rsidRDefault="009C4E54" w:rsidP="009C4E54">
      <w:r w:rsidRPr="009C4E54">
        <w:t>        })</w:t>
      </w:r>
    </w:p>
    <w:p w14:paraId="7E76193E" w14:textId="77777777" w:rsidR="009C4E54" w:rsidRPr="009C4E54" w:rsidRDefault="009C4E54" w:rsidP="009C4E54">
      <w:r w:rsidRPr="009C4E54">
        <w:t>    );</w:t>
      </w:r>
    </w:p>
    <w:p w14:paraId="13B35F94" w14:textId="77777777" w:rsidR="009C4E54" w:rsidRPr="009C4E54" w:rsidRDefault="009C4E54" w:rsidP="009C4E54"/>
    <w:p w14:paraId="63667493" w14:textId="77777777" w:rsidR="009C4E54" w:rsidRPr="009C4E54" w:rsidRDefault="009C4E54" w:rsidP="009C4E54">
      <w:r w:rsidRPr="009C4E54">
        <w:t>    group.add(points);</w:t>
      </w:r>
    </w:p>
    <w:p w14:paraId="6C931400" w14:textId="77777777" w:rsidR="009C4E54" w:rsidRPr="009C4E54" w:rsidRDefault="009C4E54" w:rsidP="009C4E54"/>
    <w:p w14:paraId="617333B7" w14:textId="77777777" w:rsidR="009C4E54" w:rsidRPr="009C4E54" w:rsidRDefault="009C4E54" w:rsidP="009C4E54">
      <w:r w:rsidRPr="009C4E54">
        <w:t>    const core =</w:t>
      </w:r>
    </w:p>
    <w:p w14:paraId="1B93ED17" w14:textId="77777777" w:rsidR="009C4E54" w:rsidRPr="009C4E54" w:rsidRDefault="009C4E54" w:rsidP="009C4E54">
      <w:r w:rsidRPr="009C4E54">
        <w:t>    new THREE.Mesh(</w:t>
      </w:r>
    </w:p>
    <w:p w14:paraId="14FB5DA1" w14:textId="77777777" w:rsidR="009C4E54" w:rsidRPr="009C4E54" w:rsidRDefault="009C4E54" w:rsidP="009C4E54">
      <w:r w:rsidRPr="009C4E54">
        <w:t>        new THREE.SphereGeometry(</w:t>
      </w:r>
    </w:p>
    <w:p w14:paraId="0A43ADE7" w14:textId="77777777" w:rsidR="009C4E54" w:rsidRPr="009C4E54" w:rsidRDefault="009C4E54" w:rsidP="009C4E54">
      <w:r w:rsidRPr="009C4E54">
        <w:t>            27,24,24</w:t>
      </w:r>
    </w:p>
    <w:p w14:paraId="6173242C" w14:textId="77777777" w:rsidR="009C4E54" w:rsidRPr="009C4E54" w:rsidRDefault="009C4E54" w:rsidP="009C4E54">
      <w:r w:rsidRPr="009C4E54">
        <w:t>        ),</w:t>
      </w:r>
    </w:p>
    <w:p w14:paraId="193FA11A" w14:textId="77777777" w:rsidR="009C4E54" w:rsidRPr="009C4E54" w:rsidRDefault="009C4E54" w:rsidP="009C4E54">
      <w:r w:rsidRPr="009C4E54">
        <w:t>        new THREE.MeshBasicMaterial({</w:t>
      </w:r>
    </w:p>
    <w:p w14:paraId="39141240" w14:textId="77777777" w:rsidR="009C4E54" w:rsidRPr="009C4E54" w:rsidRDefault="009C4E54" w:rsidP="009C4E54">
      <w:r w:rsidRPr="009C4E54">
        <w:t>            color,</w:t>
      </w:r>
    </w:p>
    <w:p w14:paraId="520CF6BE" w14:textId="77777777" w:rsidR="009C4E54" w:rsidRPr="009C4E54" w:rsidRDefault="009C4E54" w:rsidP="009C4E54">
      <w:r w:rsidRPr="009C4E54">
        <w:t>            transparent:true,</w:t>
      </w:r>
    </w:p>
    <w:p w14:paraId="5662BA87" w14:textId="77777777" w:rsidR="009C4E54" w:rsidRPr="009C4E54" w:rsidRDefault="009C4E54" w:rsidP="009C4E54">
      <w:r w:rsidRPr="009C4E54">
        <w:t>            opacity:.3</w:t>
      </w:r>
    </w:p>
    <w:p w14:paraId="249AAF47" w14:textId="77777777" w:rsidR="009C4E54" w:rsidRPr="009C4E54" w:rsidRDefault="009C4E54" w:rsidP="009C4E54">
      <w:r w:rsidRPr="009C4E54">
        <w:t>        })</w:t>
      </w:r>
    </w:p>
    <w:p w14:paraId="5D42EF4A" w14:textId="77777777" w:rsidR="009C4E54" w:rsidRPr="009C4E54" w:rsidRDefault="009C4E54" w:rsidP="009C4E54">
      <w:r w:rsidRPr="009C4E54">
        <w:t>    );</w:t>
      </w:r>
    </w:p>
    <w:p w14:paraId="6BE2C212" w14:textId="77777777" w:rsidR="009C4E54" w:rsidRPr="009C4E54" w:rsidRDefault="009C4E54" w:rsidP="009C4E54"/>
    <w:p w14:paraId="753C24B9" w14:textId="77777777" w:rsidR="009C4E54" w:rsidRPr="009C4E54" w:rsidRDefault="009C4E54" w:rsidP="009C4E54">
      <w:r w:rsidRPr="009C4E54">
        <w:t>    group.add(core);</w:t>
      </w:r>
    </w:p>
    <w:p w14:paraId="1F59B489" w14:textId="77777777" w:rsidR="009C4E54" w:rsidRPr="009C4E54" w:rsidRDefault="009C4E54" w:rsidP="009C4E54"/>
    <w:p w14:paraId="4F6FB1D4" w14:textId="77777777" w:rsidR="009C4E54" w:rsidRPr="009C4E54" w:rsidRDefault="009C4E54" w:rsidP="009C4E54">
      <w:r w:rsidRPr="009C4E54">
        <w:t>    scene.add(group);</w:t>
      </w:r>
    </w:p>
    <w:p w14:paraId="0B05E57D" w14:textId="77777777" w:rsidR="009C4E54" w:rsidRPr="009C4E54" w:rsidRDefault="009C4E54" w:rsidP="009C4E54"/>
    <w:p w14:paraId="7C41AD38" w14:textId="77777777" w:rsidR="009C4E54" w:rsidRPr="009C4E54" w:rsidRDefault="009C4E54" w:rsidP="009C4E54">
      <w:r w:rsidRPr="009C4E54">
        <w:t>    galaxies.push({</w:t>
      </w:r>
    </w:p>
    <w:p w14:paraId="7E9F421D" w14:textId="77777777" w:rsidR="009C4E54" w:rsidRPr="009C4E54" w:rsidRDefault="009C4E54" w:rsidP="009C4E54">
      <w:r w:rsidRPr="009C4E54">
        <w:lastRenderedPageBreak/>
        <w:t>        name,</w:t>
      </w:r>
    </w:p>
    <w:p w14:paraId="3EB84DA5" w14:textId="77777777" w:rsidR="009C4E54" w:rsidRPr="009C4E54" w:rsidRDefault="009C4E54" w:rsidP="009C4E54">
      <w:r w:rsidRPr="009C4E54">
        <w:t>        color,</w:t>
      </w:r>
    </w:p>
    <w:p w14:paraId="3F877734" w14:textId="77777777" w:rsidR="009C4E54" w:rsidRPr="009C4E54" w:rsidRDefault="009C4E54" w:rsidP="009C4E54">
      <w:r w:rsidRPr="009C4E54">
        <w:t>        object:group</w:t>
      </w:r>
    </w:p>
    <w:p w14:paraId="4AF4CB93" w14:textId="77777777" w:rsidR="009C4E54" w:rsidRPr="009C4E54" w:rsidRDefault="009C4E54" w:rsidP="009C4E54">
      <w:r w:rsidRPr="009C4E54">
        <w:t>    });</w:t>
      </w:r>
    </w:p>
    <w:p w14:paraId="2C329D65" w14:textId="77777777" w:rsidR="009C4E54" w:rsidRPr="009C4E54" w:rsidRDefault="009C4E54" w:rsidP="009C4E54">
      <w:r w:rsidRPr="009C4E54">
        <w:t>}</w:t>
      </w:r>
    </w:p>
    <w:p w14:paraId="2CCD011C" w14:textId="77777777" w:rsidR="009C4E54" w:rsidRPr="009C4E54" w:rsidRDefault="009C4E54" w:rsidP="009C4E54"/>
    <w:p w14:paraId="4FB06BB5" w14:textId="77777777" w:rsidR="009C4E54" w:rsidRPr="009C4E54" w:rsidRDefault="009C4E54" w:rsidP="009C4E54">
      <w:r w:rsidRPr="009C4E54">
        <w:t>galaxyData.forEach(</w:t>
      </w:r>
    </w:p>
    <w:p w14:paraId="3E20E51B" w14:textId="77777777" w:rsidR="009C4E54" w:rsidRPr="009C4E54" w:rsidRDefault="009C4E54" w:rsidP="009C4E54">
      <w:r w:rsidRPr="009C4E54">
        <w:t>    g=&gt;makeGalaxy(...g)</w:t>
      </w:r>
    </w:p>
    <w:p w14:paraId="0F021B4C" w14:textId="77777777" w:rsidR="009C4E54" w:rsidRPr="009C4E54" w:rsidRDefault="009C4E54" w:rsidP="009C4E54">
      <w:r w:rsidRPr="009C4E54">
        <w:t>);</w:t>
      </w:r>
    </w:p>
    <w:p w14:paraId="5EDDE7F5" w14:textId="77777777" w:rsidR="009C4E54" w:rsidRPr="009C4E54" w:rsidRDefault="009C4E54" w:rsidP="009C4E54"/>
    <w:p w14:paraId="0218886F" w14:textId="77777777" w:rsidR="009C4E54" w:rsidRPr="009C4E54" w:rsidRDefault="009C4E54" w:rsidP="009C4E54">
      <w:r w:rsidRPr="009C4E54">
        <w:t>/* =========================================================</w:t>
      </w:r>
    </w:p>
    <w:p w14:paraId="0236C96B" w14:textId="77777777" w:rsidR="009C4E54" w:rsidRPr="009C4E54" w:rsidRDefault="009C4E54" w:rsidP="009C4E54">
      <w:r w:rsidRPr="009C4E54">
        <w:t>   NEBULA CLOUDS</w:t>
      </w:r>
    </w:p>
    <w:p w14:paraId="0AD9BF1B" w14:textId="77777777" w:rsidR="009C4E54" w:rsidRPr="009C4E54" w:rsidRDefault="009C4E54" w:rsidP="009C4E54">
      <w:r w:rsidRPr="009C4E54">
        <w:t>========================================================= */</w:t>
      </w:r>
    </w:p>
    <w:p w14:paraId="5E851FE1" w14:textId="77777777" w:rsidR="009C4E54" w:rsidRPr="009C4E54" w:rsidRDefault="009C4E54" w:rsidP="009C4E54"/>
    <w:p w14:paraId="3424F258" w14:textId="77777777" w:rsidR="009C4E54" w:rsidRPr="009C4E54" w:rsidRDefault="009C4E54" w:rsidP="009C4E54">
      <w:r w:rsidRPr="009C4E54">
        <w:t>function makeNebula(</w:t>
      </w:r>
    </w:p>
    <w:p w14:paraId="0871E80C" w14:textId="77777777" w:rsidR="009C4E54" w:rsidRPr="009C4E54" w:rsidRDefault="009C4E54" w:rsidP="009C4E54">
      <w:r w:rsidRPr="009C4E54">
        <w:t>    x,y,z,color,size</w:t>
      </w:r>
    </w:p>
    <w:p w14:paraId="14DFD22E" w14:textId="77777777" w:rsidR="009C4E54" w:rsidRPr="009C4E54" w:rsidRDefault="009C4E54" w:rsidP="009C4E54">
      <w:r w:rsidRPr="009C4E54">
        <w:t>){</w:t>
      </w:r>
    </w:p>
    <w:p w14:paraId="698EDC91" w14:textId="77777777" w:rsidR="009C4E54" w:rsidRPr="009C4E54" w:rsidRDefault="009C4E54" w:rsidP="009C4E54"/>
    <w:p w14:paraId="28B086CF" w14:textId="77777777" w:rsidR="009C4E54" w:rsidRPr="009C4E54" w:rsidRDefault="009C4E54" w:rsidP="009C4E54">
      <w:r w:rsidRPr="009C4E54">
        <w:t>    const group =</w:t>
      </w:r>
    </w:p>
    <w:p w14:paraId="17308EC4" w14:textId="77777777" w:rsidR="009C4E54" w:rsidRPr="009C4E54" w:rsidRDefault="009C4E54" w:rsidP="009C4E54">
      <w:r w:rsidRPr="009C4E54">
        <w:t>    new THREE.Group();</w:t>
      </w:r>
    </w:p>
    <w:p w14:paraId="3CE1A755" w14:textId="77777777" w:rsidR="009C4E54" w:rsidRPr="009C4E54" w:rsidRDefault="009C4E54" w:rsidP="009C4E54"/>
    <w:p w14:paraId="37DD2F36" w14:textId="77777777" w:rsidR="009C4E54" w:rsidRPr="009C4E54" w:rsidRDefault="009C4E54" w:rsidP="009C4E54">
      <w:r w:rsidRPr="009C4E54">
        <w:t>    group.position.set(</w:t>
      </w:r>
    </w:p>
    <w:p w14:paraId="3B690176" w14:textId="77777777" w:rsidR="009C4E54" w:rsidRPr="009C4E54" w:rsidRDefault="009C4E54" w:rsidP="009C4E54">
      <w:r w:rsidRPr="009C4E54">
        <w:t>        x,y,z</w:t>
      </w:r>
    </w:p>
    <w:p w14:paraId="4669D359" w14:textId="77777777" w:rsidR="009C4E54" w:rsidRPr="009C4E54" w:rsidRDefault="009C4E54" w:rsidP="009C4E54">
      <w:r w:rsidRPr="009C4E54">
        <w:t>    );</w:t>
      </w:r>
    </w:p>
    <w:p w14:paraId="64DDE21C" w14:textId="77777777" w:rsidR="009C4E54" w:rsidRPr="009C4E54" w:rsidRDefault="009C4E54" w:rsidP="009C4E54"/>
    <w:p w14:paraId="2F3831C7" w14:textId="77777777" w:rsidR="009C4E54" w:rsidRPr="009C4E54" w:rsidRDefault="009C4E54" w:rsidP="009C4E54">
      <w:r w:rsidRPr="009C4E54">
        <w:t>    for(</w:t>
      </w:r>
    </w:p>
    <w:p w14:paraId="19DA5E76" w14:textId="77777777" w:rsidR="009C4E54" w:rsidRPr="009C4E54" w:rsidRDefault="009C4E54" w:rsidP="009C4E54">
      <w:r w:rsidRPr="009C4E54">
        <w:t>        let i=0;</w:t>
      </w:r>
    </w:p>
    <w:p w14:paraId="69668D10" w14:textId="77777777" w:rsidR="009C4E54" w:rsidRPr="009C4E54" w:rsidRDefault="009C4E54" w:rsidP="009C4E54">
      <w:r w:rsidRPr="009C4E54">
        <w:t>        i&lt;45;</w:t>
      </w:r>
    </w:p>
    <w:p w14:paraId="1E3E817F" w14:textId="77777777" w:rsidR="009C4E54" w:rsidRPr="009C4E54" w:rsidRDefault="009C4E54" w:rsidP="009C4E54">
      <w:r w:rsidRPr="009C4E54">
        <w:t>        i++</w:t>
      </w:r>
    </w:p>
    <w:p w14:paraId="5EFAA114" w14:textId="77777777" w:rsidR="009C4E54" w:rsidRPr="009C4E54" w:rsidRDefault="009C4E54" w:rsidP="009C4E54">
      <w:r w:rsidRPr="009C4E54">
        <w:t>    ){</w:t>
      </w:r>
    </w:p>
    <w:p w14:paraId="50026218" w14:textId="77777777" w:rsidR="009C4E54" w:rsidRPr="009C4E54" w:rsidRDefault="009C4E54" w:rsidP="009C4E54"/>
    <w:p w14:paraId="067A06CB" w14:textId="77777777" w:rsidR="009C4E54" w:rsidRPr="009C4E54" w:rsidRDefault="009C4E54" w:rsidP="009C4E54">
      <w:r w:rsidRPr="009C4E54">
        <w:t>        const cloud =</w:t>
      </w:r>
    </w:p>
    <w:p w14:paraId="12634595" w14:textId="77777777" w:rsidR="009C4E54" w:rsidRPr="009C4E54" w:rsidRDefault="009C4E54" w:rsidP="009C4E54">
      <w:r w:rsidRPr="009C4E54">
        <w:t>        new THREE.Mesh(</w:t>
      </w:r>
    </w:p>
    <w:p w14:paraId="05712293" w14:textId="77777777" w:rsidR="009C4E54" w:rsidRPr="009C4E54" w:rsidRDefault="009C4E54" w:rsidP="009C4E54">
      <w:r w:rsidRPr="009C4E54">
        <w:t>            new THREE.SphereGeometry(</w:t>
      </w:r>
    </w:p>
    <w:p w14:paraId="604812C7" w14:textId="77777777" w:rsidR="009C4E54" w:rsidRPr="009C4E54" w:rsidRDefault="009C4E54" w:rsidP="009C4E54">
      <w:r w:rsidRPr="009C4E54">
        <w:t>                size*</w:t>
      </w:r>
    </w:p>
    <w:p w14:paraId="48055108" w14:textId="77777777" w:rsidR="009C4E54" w:rsidRPr="009C4E54" w:rsidRDefault="009C4E54" w:rsidP="009C4E54">
      <w:r w:rsidRPr="009C4E54">
        <w:t>                THREE.MathUtils.randFloat(.35,1.2),</w:t>
      </w:r>
    </w:p>
    <w:p w14:paraId="0F027999" w14:textId="77777777" w:rsidR="009C4E54" w:rsidRPr="009C4E54" w:rsidRDefault="009C4E54" w:rsidP="009C4E54">
      <w:r w:rsidRPr="009C4E54">
        <w:t>                12,12</w:t>
      </w:r>
    </w:p>
    <w:p w14:paraId="6CFFA651" w14:textId="77777777" w:rsidR="009C4E54" w:rsidRPr="009C4E54" w:rsidRDefault="009C4E54" w:rsidP="009C4E54">
      <w:r w:rsidRPr="009C4E54">
        <w:t>            ),</w:t>
      </w:r>
    </w:p>
    <w:p w14:paraId="269C530F" w14:textId="77777777" w:rsidR="009C4E54" w:rsidRPr="009C4E54" w:rsidRDefault="009C4E54" w:rsidP="009C4E54">
      <w:r w:rsidRPr="009C4E54">
        <w:t>            new THREE.MeshBasicMaterial({</w:t>
      </w:r>
    </w:p>
    <w:p w14:paraId="562B3400" w14:textId="77777777" w:rsidR="009C4E54" w:rsidRPr="009C4E54" w:rsidRDefault="009C4E54" w:rsidP="009C4E54">
      <w:r w:rsidRPr="009C4E54">
        <w:t>                color,</w:t>
      </w:r>
    </w:p>
    <w:p w14:paraId="5276BDC3" w14:textId="77777777" w:rsidR="009C4E54" w:rsidRPr="009C4E54" w:rsidRDefault="009C4E54" w:rsidP="009C4E54">
      <w:r w:rsidRPr="009C4E54">
        <w:t>                transparent:true,</w:t>
      </w:r>
    </w:p>
    <w:p w14:paraId="305AD2E8" w14:textId="77777777" w:rsidR="009C4E54" w:rsidRPr="009C4E54" w:rsidRDefault="009C4E54" w:rsidP="009C4E54">
      <w:r w:rsidRPr="009C4E54">
        <w:t>                opacity:.035,</w:t>
      </w:r>
    </w:p>
    <w:p w14:paraId="2759EBCB" w14:textId="77777777" w:rsidR="009C4E54" w:rsidRPr="009C4E54" w:rsidRDefault="009C4E54" w:rsidP="009C4E54">
      <w:r w:rsidRPr="009C4E54">
        <w:t>                depthWrite:false</w:t>
      </w:r>
    </w:p>
    <w:p w14:paraId="3FB79899" w14:textId="77777777" w:rsidR="009C4E54" w:rsidRPr="009C4E54" w:rsidRDefault="009C4E54" w:rsidP="009C4E54">
      <w:r w:rsidRPr="009C4E54">
        <w:t>            })</w:t>
      </w:r>
    </w:p>
    <w:p w14:paraId="0165F4DC" w14:textId="77777777" w:rsidR="009C4E54" w:rsidRPr="009C4E54" w:rsidRDefault="009C4E54" w:rsidP="009C4E54">
      <w:r w:rsidRPr="009C4E54">
        <w:t>        );</w:t>
      </w:r>
    </w:p>
    <w:p w14:paraId="3F6F5624" w14:textId="77777777" w:rsidR="009C4E54" w:rsidRPr="009C4E54" w:rsidRDefault="009C4E54" w:rsidP="009C4E54"/>
    <w:p w14:paraId="2D488217" w14:textId="77777777" w:rsidR="009C4E54" w:rsidRPr="009C4E54" w:rsidRDefault="009C4E54" w:rsidP="009C4E54">
      <w:r w:rsidRPr="009C4E54">
        <w:t>        cloud.position.set(</w:t>
      </w:r>
    </w:p>
    <w:p w14:paraId="51B37795" w14:textId="77777777" w:rsidR="009C4E54" w:rsidRPr="009C4E54" w:rsidRDefault="009C4E54" w:rsidP="009C4E54">
      <w:r w:rsidRPr="009C4E54">
        <w:t>            THREE.MathUtils.randFloat(-size,size),</w:t>
      </w:r>
    </w:p>
    <w:p w14:paraId="6CFF770D" w14:textId="77777777" w:rsidR="009C4E54" w:rsidRPr="009C4E54" w:rsidRDefault="009C4E54" w:rsidP="009C4E54">
      <w:r w:rsidRPr="009C4E54">
        <w:lastRenderedPageBreak/>
        <w:t>            THREE.MathUtils.randFloat(-size*.5,size*.5),</w:t>
      </w:r>
    </w:p>
    <w:p w14:paraId="1F872B74" w14:textId="77777777" w:rsidR="009C4E54" w:rsidRPr="009C4E54" w:rsidRDefault="009C4E54" w:rsidP="009C4E54">
      <w:r w:rsidRPr="009C4E54">
        <w:t>            THREE.MathUtils.randFloat(-size,size)</w:t>
      </w:r>
    </w:p>
    <w:p w14:paraId="1F9AD330" w14:textId="77777777" w:rsidR="009C4E54" w:rsidRPr="009C4E54" w:rsidRDefault="009C4E54" w:rsidP="009C4E54">
      <w:r w:rsidRPr="009C4E54">
        <w:t>        );</w:t>
      </w:r>
    </w:p>
    <w:p w14:paraId="11A4AE4F" w14:textId="77777777" w:rsidR="009C4E54" w:rsidRPr="009C4E54" w:rsidRDefault="009C4E54" w:rsidP="009C4E54"/>
    <w:p w14:paraId="75BFC651" w14:textId="77777777" w:rsidR="009C4E54" w:rsidRPr="009C4E54" w:rsidRDefault="009C4E54" w:rsidP="009C4E54">
      <w:r w:rsidRPr="009C4E54">
        <w:t>        group.add(cloud);</w:t>
      </w:r>
    </w:p>
    <w:p w14:paraId="5928056A" w14:textId="77777777" w:rsidR="009C4E54" w:rsidRPr="009C4E54" w:rsidRDefault="009C4E54" w:rsidP="009C4E54">
      <w:r w:rsidRPr="009C4E54">
        <w:t>    }</w:t>
      </w:r>
    </w:p>
    <w:p w14:paraId="6F64943D" w14:textId="77777777" w:rsidR="009C4E54" w:rsidRPr="009C4E54" w:rsidRDefault="009C4E54" w:rsidP="009C4E54"/>
    <w:p w14:paraId="0097D51C" w14:textId="77777777" w:rsidR="009C4E54" w:rsidRPr="009C4E54" w:rsidRDefault="009C4E54" w:rsidP="009C4E54">
      <w:r w:rsidRPr="009C4E54">
        <w:t>    scene.add(group);</w:t>
      </w:r>
    </w:p>
    <w:p w14:paraId="5BD74AD8" w14:textId="77777777" w:rsidR="009C4E54" w:rsidRPr="009C4E54" w:rsidRDefault="009C4E54" w:rsidP="009C4E54">
      <w:r w:rsidRPr="009C4E54">
        <w:t>}</w:t>
      </w:r>
    </w:p>
    <w:p w14:paraId="6D5F18BC" w14:textId="77777777" w:rsidR="009C4E54" w:rsidRPr="009C4E54" w:rsidRDefault="009C4E54" w:rsidP="009C4E54"/>
    <w:p w14:paraId="7444C88C" w14:textId="77777777" w:rsidR="009C4E54" w:rsidRPr="009C4E54" w:rsidRDefault="009C4E54" w:rsidP="009C4E54">
      <w:r w:rsidRPr="009C4E54">
        <w:t>makeNebula(0,0,-3000,0x247cff,350);</w:t>
      </w:r>
    </w:p>
    <w:p w14:paraId="0DCEA490" w14:textId="77777777" w:rsidR="009C4E54" w:rsidRPr="009C4E54" w:rsidRDefault="009C4E54" w:rsidP="009C4E54">
      <w:r w:rsidRPr="009C4E54">
        <w:t>makeNebula(-900,200,-5800,0xb02cff,450);</w:t>
      </w:r>
    </w:p>
    <w:p w14:paraId="4B8BEBF9" w14:textId="77777777" w:rsidR="009C4E54" w:rsidRPr="009C4E54" w:rsidRDefault="009C4E54" w:rsidP="009C4E54">
      <w:r w:rsidRPr="009C4E54">
        <w:t>makeNebula(1400,-300,-9500,0xff2477,550);</w:t>
      </w:r>
    </w:p>
    <w:p w14:paraId="51E88A1F" w14:textId="77777777" w:rsidR="009C4E54" w:rsidRPr="009C4E54" w:rsidRDefault="009C4E54" w:rsidP="009C4E54">
      <w:r w:rsidRPr="009C4E54">
        <w:t>makeNebula(-1800,500,-14000,0x22ffcc,550);</w:t>
      </w:r>
    </w:p>
    <w:p w14:paraId="610798DB" w14:textId="77777777" w:rsidR="009C4E54" w:rsidRPr="009C4E54" w:rsidRDefault="009C4E54" w:rsidP="009C4E54"/>
    <w:p w14:paraId="7B800257" w14:textId="77777777" w:rsidR="009C4E54" w:rsidRPr="009C4E54" w:rsidRDefault="009C4E54" w:rsidP="009C4E54">
      <w:r w:rsidRPr="009C4E54">
        <w:t>/* =========================================================</w:t>
      </w:r>
    </w:p>
    <w:p w14:paraId="78E6BC50" w14:textId="77777777" w:rsidR="009C4E54" w:rsidRPr="009C4E54" w:rsidRDefault="009C4E54" w:rsidP="009C4E54">
      <w:r w:rsidRPr="009C4E54">
        <w:t>   PLANETS</w:t>
      </w:r>
    </w:p>
    <w:p w14:paraId="46D33AE1" w14:textId="77777777" w:rsidR="009C4E54" w:rsidRPr="009C4E54" w:rsidRDefault="009C4E54" w:rsidP="009C4E54">
      <w:r w:rsidRPr="009C4E54">
        <w:t>========================================================= */</w:t>
      </w:r>
    </w:p>
    <w:p w14:paraId="3086A048" w14:textId="77777777" w:rsidR="009C4E54" w:rsidRPr="009C4E54" w:rsidRDefault="009C4E54" w:rsidP="009C4E54"/>
    <w:p w14:paraId="37BFBC21" w14:textId="77777777" w:rsidR="009C4E54" w:rsidRPr="009C4E54" w:rsidRDefault="009C4E54" w:rsidP="009C4E54">
      <w:r w:rsidRPr="009C4E54">
        <w:t>const planets=[];</w:t>
      </w:r>
    </w:p>
    <w:p w14:paraId="51A10CE3" w14:textId="77777777" w:rsidR="009C4E54" w:rsidRPr="009C4E54" w:rsidRDefault="009C4E54" w:rsidP="009C4E54"/>
    <w:p w14:paraId="2A784492" w14:textId="77777777" w:rsidR="009C4E54" w:rsidRPr="009C4E54" w:rsidRDefault="009C4E54" w:rsidP="009C4E54">
      <w:r w:rsidRPr="009C4E54">
        <w:t>function makePlanet(</w:t>
      </w:r>
    </w:p>
    <w:p w14:paraId="62EB624A" w14:textId="77777777" w:rsidR="009C4E54" w:rsidRPr="009C4E54" w:rsidRDefault="009C4E54" w:rsidP="009C4E54">
      <w:r w:rsidRPr="009C4E54">
        <w:t>    x,y,z,radius,color,ring=false</w:t>
      </w:r>
    </w:p>
    <w:p w14:paraId="7B269522" w14:textId="77777777" w:rsidR="009C4E54" w:rsidRPr="009C4E54" w:rsidRDefault="009C4E54" w:rsidP="009C4E54">
      <w:r w:rsidRPr="009C4E54">
        <w:t>){</w:t>
      </w:r>
    </w:p>
    <w:p w14:paraId="12343AE8" w14:textId="77777777" w:rsidR="009C4E54" w:rsidRPr="009C4E54" w:rsidRDefault="009C4E54" w:rsidP="009C4E54"/>
    <w:p w14:paraId="78C48C00" w14:textId="77777777" w:rsidR="009C4E54" w:rsidRPr="009C4E54" w:rsidRDefault="009C4E54" w:rsidP="009C4E54">
      <w:r w:rsidRPr="009C4E54">
        <w:t>    const group =</w:t>
      </w:r>
    </w:p>
    <w:p w14:paraId="273BE545" w14:textId="77777777" w:rsidR="009C4E54" w:rsidRPr="009C4E54" w:rsidRDefault="009C4E54" w:rsidP="009C4E54">
      <w:r w:rsidRPr="009C4E54">
        <w:t>    new THREE.Group();</w:t>
      </w:r>
    </w:p>
    <w:p w14:paraId="3FD758EA" w14:textId="77777777" w:rsidR="009C4E54" w:rsidRPr="009C4E54" w:rsidRDefault="009C4E54" w:rsidP="009C4E54"/>
    <w:p w14:paraId="437AE279" w14:textId="77777777" w:rsidR="009C4E54" w:rsidRPr="009C4E54" w:rsidRDefault="009C4E54" w:rsidP="009C4E54">
      <w:r w:rsidRPr="009C4E54">
        <w:t>    group.position.set(</w:t>
      </w:r>
    </w:p>
    <w:p w14:paraId="5C4F1126" w14:textId="77777777" w:rsidR="009C4E54" w:rsidRPr="009C4E54" w:rsidRDefault="009C4E54" w:rsidP="009C4E54">
      <w:r w:rsidRPr="009C4E54">
        <w:t>        x,y,z</w:t>
      </w:r>
    </w:p>
    <w:p w14:paraId="6051CCCC" w14:textId="77777777" w:rsidR="009C4E54" w:rsidRPr="009C4E54" w:rsidRDefault="009C4E54" w:rsidP="009C4E54">
      <w:r w:rsidRPr="009C4E54">
        <w:t>    );</w:t>
      </w:r>
    </w:p>
    <w:p w14:paraId="3D2AA0D3" w14:textId="77777777" w:rsidR="009C4E54" w:rsidRPr="009C4E54" w:rsidRDefault="009C4E54" w:rsidP="009C4E54"/>
    <w:p w14:paraId="27689C04" w14:textId="77777777" w:rsidR="009C4E54" w:rsidRPr="009C4E54" w:rsidRDefault="009C4E54" w:rsidP="009C4E54">
      <w:r w:rsidRPr="009C4E54">
        <w:t>    const planet =</w:t>
      </w:r>
    </w:p>
    <w:p w14:paraId="7336055D" w14:textId="77777777" w:rsidR="009C4E54" w:rsidRPr="009C4E54" w:rsidRDefault="009C4E54" w:rsidP="009C4E54">
      <w:r w:rsidRPr="009C4E54">
        <w:t>    new THREE.Mesh(</w:t>
      </w:r>
    </w:p>
    <w:p w14:paraId="7A78BEA9" w14:textId="77777777" w:rsidR="009C4E54" w:rsidRPr="009C4E54" w:rsidRDefault="009C4E54" w:rsidP="009C4E54">
      <w:r w:rsidRPr="009C4E54">
        <w:t>        new THREE.SphereGeometry(</w:t>
      </w:r>
    </w:p>
    <w:p w14:paraId="05375F98" w14:textId="77777777" w:rsidR="009C4E54" w:rsidRPr="009C4E54" w:rsidRDefault="009C4E54" w:rsidP="009C4E54">
      <w:r w:rsidRPr="009C4E54">
        <w:t>            radius,32,32</w:t>
      </w:r>
    </w:p>
    <w:p w14:paraId="385B09FC" w14:textId="77777777" w:rsidR="009C4E54" w:rsidRPr="009C4E54" w:rsidRDefault="009C4E54" w:rsidP="009C4E54">
      <w:r w:rsidRPr="009C4E54">
        <w:t>        ),</w:t>
      </w:r>
    </w:p>
    <w:p w14:paraId="179AD221" w14:textId="77777777" w:rsidR="009C4E54" w:rsidRPr="009C4E54" w:rsidRDefault="009C4E54" w:rsidP="009C4E54">
      <w:r w:rsidRPr="009C4E54">
        <w:t>        new THREE.MeshStandardMaterial({</w:t>
      </w:r>
    </w:p>
    <w:p w14:paraId="297BFDB4" w14:textId="77777777" w:rsidR="009C4E54" w:rsidRPr="009C4E54" w:rsidRDefault="009C4E54" w:rsidP="009C4E54">
      <w:r w:rsidRPr="009C4E54">
        <w:t>            color,</w:t>
      </w:r>
    </w:p>
    <w:p w14:paraId="14C0A155" w14:textId="77777777" w:rsidR="009C4E54" w:rsidRPr="009C4E54" w:rsidRDefault="009C4E54" w:rsidP="009C4E54">
      <w:r w:rsidRPr="009C4E54">
        <w:t>            roughness:.85,</w:t>
      </w:r>
    </w:p>
    <w:p w14:paraId="3CFA0389" w14:textId="77777777" w:rsidR="009C4E54" w:rsidRPr="009C4E54" w:rsidRDefault="009C4E54" w:rsidP="009C4E54">
      <w:r w:rsidRPr="009C4E54">
        <w:t>            metalness:.04</w:t>
      </w:r>
    </w:p>
    <w:p w14:paraId="5E666773" w14:textId="77777777" w:rsidR="009C4E54" w:rsidRPr="009C4E54" w:rsidRDefault="009C4E54" w:rsidP="009C4E54">
      <w:r w:rsidRPr="009C4E54">
        <w:t>        })</w:t>
      </w:r>
    </w:p>
    <w:p w14:paraId="199B87F6" w14:textId="77777777" w:rsidR="009C4E54" w:rsidRPr="009C4E54" w:rsidRDefault="009C4E54" w:rsidP="009C4E54">
      <w:r w:rsidRPr="009C4E54">
        <w:t>    );</w:t>
      </w:r>
    </w:p>
    <w:p w14:paraId="7EBBB265" w14:textId="77777777" w:rsidR="009C4E54" w:rsidRPr="009C4E54" w:rsidRDefault="009C4E54" w:rsidP="009C4E54"/>
    <w:p w14:paraId="01B7B838" w14:textId="77777777" w:rsidR="009C4E54" w:rsidRPr="009C4E54" w:rsidRDefault="009C4E54" w:rsidP="009C4E54">
      <w:r w:rsidRPr="009C4E54">
        <w:t>    group.add(planet);</w:t>
      </w:r>
    </w:p>
    <w:p w14:paraId="0022E2A3" w14:textId="77777777" w:rsidR="009C4E54" w:rsidRPr="009C4E54" w:rsidRDefault="009C4E54" w:rsidP="009C4E54"/>
    <w:p w14:paraId="555D33B9" w14:textId="77777777" w:rsidR="009C4E54" w:rsidRPr="009C4E54" w:rsidRDefault="009C4E54" w:rsidP="009C4E54">
      <w:r w:rsidRPr="009C4E54">
        <w:t>    const atmosphere =</w:t>
      </w:r>
    </w:p>
    <w:p w14:paraId="73962CFF" w14:textId="77777777" w:rsidR="009C4E54" w:rsidRPr="009C4E54" w:rsidRDefault="009C4E54" w:rsidP="009C4E54">
      <w:r w:rsidRPr="009C4E54">
        <w:t>    new THREE.Mesh(</w:t>
      </w:r>
    </w:p>
    <w:p w14:paraId="634918B0" w14:textId="77777777" w:rsidR="009C4E54" w:rsidRPr="009C4E54" w:rsidRDefault="009C4E54" w:rsidP="009C4E54">
      <w:r w:rsidRPr="009C4E54">
        <w:lastRenderedPageBreak/>
        <w:t>        new THREE.SphereGeometry(</w:t>
      </w:r>
    </w:p>
    <w:p w14:paraId="06450111" w14:textId="77777777" w:rsidR="009C4E54" w:rsidRPr="009C4E54" w:rsidRDefault="009C4E54" w:rsidP="009C4E54">
      <w:r w:rsidRPr="009C4E54">
        <w:t>            radius*1.04,32,32</w:t>
      </w:r>
    </w:p>
    <w:p w14:paraId="20469696" w14:textId="77777777" w:rsidR="009C4E54" w:rsidRPr="009C4E54" w:rsidRDefault="009C4E54" w:rsidP="009C4E54">
      <w:r w:rsidRPr="009C4E54">
        <w:t>        ),</w:t>
      </w:r>
    </w:p>
    <w:p w14:paraId="4F0BAED1" w14:textId="77777777" w:rsidR="009C4E54" w:rsidRPr="009C4E54" w:rsidRDefault="009C4E54" w:rsidP="009C4E54">
      <w:r w:rsidRPr="009C4E54">
        <w:t>        new THREE.MeshBasicMaterial({</w:t>
      </w:r>
    </w:p>
    <w:p w14:paraId="0E3E55DB" w14:textId="77777777" w:rsidR="009C4E54" w:rsidRPr="009C4E54" w:rsidRDefault="009C4E54" w:rsidP="009C4E54">
      <w:r w:rsidRPr="009C4E54">
        <w:t>            color,</w:t>
      </w:r>
    </w:p>
    <w:p w14:paraId="08706271" w14:textId="77777777" w:rsidR="009C4E54" w:rsidRPr="009C4E54" w:rsidRDefault="009C4E54" w:rsidP="009C4E54">
      <w:r w:rsidRPr="009C4E54">
        <w:t>            transparent:true,</w:t>
      </w:r>
    </w:p>
    <w:p w14:paraId="5A7D3F26" w14:textId="77777777" w:rsidR="009C4E54" w:rsidRPr="009C4E54" w:rsidRDefault="009C4E54" w:rsidP="009C4E54">
      <w:r w:rsidRPr="009C4E54">
        <w:t>            opacity:.11,</w:t>
      </w:r>
    </w:p>
    <w:p w14:paraId="11EC7431" w14:textId="77777777" w:rsidR="009C4E54" w:rsidRPr="009C4E54" w:rsidRDefault="009C4E54" w:rsidP="009C4E54">
      <w:r w:rsidRPr="009C4E54">
        <w:t>            side:THREE.BackSide</w:t>
      </w:r>
    </w:p>
    <w:p w14:paraId="3732380B" w14:textId="77777777" w:rsidR="009C4E54" w:rsidRPr="009C4E54" w:rsidRDefault="009C4E54" w:rsidP="009C4E54">
      <w:r w:rsidRPr="009C4E54">
        <w:t>        })</w:t>
      </w:r>
    </w:p>
    <w:p w14:paraId="1C9CD956" w14:textId="77777777" w:rsidR="009C4E54" w:rsidRPr="009C4E54" w:rsidRDefault="009C4E54" w:rsidP="009C4E54">
      <w:r w:rsidRPr="009C4E54">
        <w:t>    );</w:t>
      </w:r>
    </w:p>
    <w:p w14:paraId="484A7BD4" w14:textId="77777777" w:rsidR="009C4E54" w:rsidRPr="009C4E54" w:rsidRDefault="009C4E54" w:rsidP="009C4E54"/>
    <w:p w14:paraId="6C7D47B5" w14:textId="77777777" w:rsidR="009C4E54" w:rsidRPr="009C4E54" w:rsidRDefault="009C4E54" w:rsidP="009C4E54">
      <w:r w:rsidRPr="009C4E54">
        <w:t>    group.add(atmosphere);</w:t>
      </w:r>
    </w:p>
    <w:p w14:paraId="1D34E6D6" w14:textId="77777777" w:rsidR="009C4E54" w:rsidRPr="009C4E54" w:rsidRDefault="009C4E54" w:rsidP="009C4E54"/>
    <w:p w14:paraId="118871CB" w14:textId="77777777" w:rsidR="009C4E54" w:rsidRPr="009C4E54" w:rsidRDefault="009C4E54" w:rsidP="009C4E54">
      <w:r w:rsidRPr="009C4E54">
        <w:t>    if(ring){</w:t>
      </w:r>
    </w:p>
    <w:p w14:paraId="3A822840" w14:textId="77777777" w:rsidR="009C4E54" w:rsidRPr="009C4E54" w:rsidRDefault="009C4E54" w:rsidP="009C4E54"/>
    <w:p w14:paraId="2E4EFF3C" w14:textId="77777777" w:rsidR="009C4E54" w:rsidRPr="009C4E54" w:rsidRDefault="009C4E54" w:rsidP="009C4E54">
      <w:r w:rsidRPr="009C4E54">
        <w:t>        const r =</w:t>
      </w:r>
    </w:p>
    <w:p w14:paraId="27A26E6D" w14:textId="77777777" w:rsidR="009C4E54" w:rsidRPr="009C4E54" w:rsidRDefault="009C4E54" w:rsidP="009C4E54">
      <w:r w:rsidRPr="009C4E54">
        <w:t>        new THREE.Mesh(</w:t>
      </w:r>
    </w:p>
    <w:p w14:paraId="1D7305F8" w14:textId="77777777" w:rsidR="009C4E54" w:rsidRPr="009C4E54" w:rsidRDefault="009C4E54" w:rsidP="009C4E54">
      <w:r w:rsidRPr="009C4E54">
        <w:t>            new THREE.RingGeometry(</w:t>
      </w:r>
    </w:p>
    <w:p w14:paraId="60B8C1AD" w14:textId="77777777" w:rsidR="009C4E54" w:rsidRPr="009C4E54" w:rsidRDefault="009C4E54" w:rsidP="009C4E54">
      <w:r w:rsidRPr="009C4E54">
        <w:t>                radius*1.5,</w:t>
      </w:r>
    </w:p>
    <w:p w14:paraId="2AEAE7BC" w14:textId="77777777" w:rsidR="009C4E54" w:rsidRPr="009C4E54" w:rsidRDefault="009C4E54" w:rsidP="009C4E54">
      <w:r w:rsidRPr="009C4E54">
        <w:t>                radius*2.2,</w:t>
      </w:r>
    </w:p>
    <w:p w14:paraId="10C8E1A1" w14:textId="77777777" w:rsidR="009C4E54" w:rsidRPr="009C4E54" w:rsidRDefault="009C4E54" w:rsidP="009C4E54">
      <w:r w:rsidRPr="009C4E54">
        <w:t>                64</w:t>
      </w:r>
    </w:p>
    <w:p w14:paraId="05849829" w14:textId="77777777" w:rsidR="009C4E54" w:rsidRPr="009C4E54" w:rsidRDefault="009C4E54" w:rsidP="009C4E54">
      <w:r w:rsidRPr="009C4E54">
        <w:t>            ),</w:t>
      </w:r>
    </w:p>
    <w:p w14:paraId="4ACE18FD" w14:textId="77777777" w:rsidR="009C4E54" w:rsidRPr="009C4E54" w:rsidRDefault="009C4E54" w:rsidP="009C4E54">
      <w:r w:rsidRPr="009C4E54">
        <w:t>            new THREE.MeshBasicMaterial({</w:t>
      </w:r>
    </w:p>
    <w:p w14:paraId="5FA16F4F" w14:textId="77777777" w:rsidR="009C4E54" w:rsidRPr="009C4E54" w:rsidRDefault="009C4E54" w:rsidP="009C4E54">
      <w:r w:rsidRPr="009C4E54">
        <w:t>                color:0xd4b36a,</w:t>
      </w:r>
    </w:p>
    <w:p w14:paraId="4F381BE4" w14:textId="77777777" w:rsidR="009C4E54" w:rsidRPr="009C4E54" w:rsidRDefault="009C4E54" w:rsidP="009C4E54">
      <w:r w:rsidRPr="009C4E54">
        <w:t>                side:THREE.DoubleSide,</w:t>
      </w:r>
    </w:p>
    <w:p w14:paraId="3692CCC6" w14:textId="77777777" w:rsidR="009C4E54" w:rsidRPr="009C4E54" w:rsidRDefault="009C4E54" w:rsidP="009C4E54">
      <w:r w:rsidRPr="009C4E54">
        <w:t>                transparent:true,</w:t>
      </w:r>
    </w:p>
    <w:p w14:paraId="38C6A4B1" w14:textId="77777777" w:rsidR="009C4E54" w:rsidRPr="009C4E54" w:rsidRDefault="009C4E54" w:rsidP="009C4E54">
      <w:r w:rsidRPr="009C4E54">
        <w:t>                opacity:.65</w:t>
      </w:r>
    </w:p>
    <w:p w14:paraId="37A8EF32" w14:textId="77777777" w:rsidR="009C4E54" w:rsidRPr="009C4E54" w:rsidRDefault="009C4E54" w:rsidP="009C4E54">
      <w:r w:rsidRPr="009C4E54">
        <w:t>            })</w:t>
      </w:r>
    </w:p>
    <w:p w14:paraId="66ED2349" w14:textId="77777777" w:rsidR="009C4E54" w:rsidRPr="009C4E54" w:rsidRDefault="009C4E54" w:rsidP="009C4E54">
      <w:r w:rsidRPr="009C4E54">
        <w:t>        );</w:t>
      </w:r>
    </w:p>
    <w:p w14:paraId="326F845B" w14:textId="77777777" w:rsidR="009C4E54" w:rsidRPr="009C4E54" w:rsidRDefault="009C4E54" w:rsidP="009C4E54"/>
    <w:p w14:paraId="7B3572EB" w14:textId="77777777" w:rsidR="009C4E54" w:rsidRPr="009C4E54" w:rsidRDefault="009C4E54" w:rsidP="009C4E54">
      <w:r w:rsidRPr="009C4E54">
        <w:t>        r.rotation.x=</w:t>
      </w:r>
    </w:p>
    <w:p w14:paraId="4C8695BC" w14:textId="77777777" w:rsidR="009C4E54" w:rsidRPr="009C4E54" w:rsidRDefault="009C4E54" w:rsidP="009C4E54">
      <w:r w:rsidRPr="009C4E54">
        <w:t>        Math.PI/2.4;</w:t>
      </w:r>
    </w:p>
    <w:p w14:paraId="622B2A95" w14:textId="77777777" w:rsidR="009C4E54" w:rsidRPr="009C4E54" w:rsidRDefault="009C4E54" w:rsidP="009C4E54"/>
    <w:p w14:paraId="2D0D7570" w14:textId="77777777" w:rsidR="009C4E54" w:rsidRPr="009C4E54" w:rsidRDefault="009C4E54" w:rsidP="009C4E54">
      <w:r w:rsidRPr="009C4E54">
        <w:t>        group.add(r);</w:t>
      </w:r>
    </w:p>
    <w:p w14:paraId="785F2552" w14:textId="77777777" w:rsidR="009C4E54" w:rsidRPr="009C4E54" w:rsidRDefault="009C4E54" w:rsidP="009C4E54">
      <w:r w:rsidRPr="009C4E54">
        <w:t>    }</w:t>
      </w:r>
    </w:p>
    <w:p w14:paraId="7527C09C" w14:textId="77777777" w:rsidR="009C4E54" w:rsidRPr="009C4E54" w:rsidRDefault="009C4E54" w:rsidP="009C4E54"/>
    <w:p w14:paraId="11150A66" w14:textId="77777777" w:rsidR="009C4E54" w:rsidRPr="009C4E54" w:rsidRDefault="009C4E54" w:rsidP="009C4E54">
      <w:r w:rsidRPr="009C4E54">
        <w:t>    scene.add(group);</w:t>
      </w:r>
    </w:p>
    <w:p w14:paraId="6F3CA9EB" w14:textId="77777777" w:rsidR="009C4E54" w:rsidRPr="009C4E54" w:rsidRDefault="009C4E54" w:rsidP="009C4E54">
      <w:r w:rsidRPr="009C4E54">
        <w:t>    planets.push(group);</w:t>
      </w:r>
    </w:p>
    <w:p w14:paraId="054F856D" w14:textId="77777777" w:rsidR="009C4E54" w:rsidRPr="009C4E54" w:rsidRDefault="009C4E54" w:rsidP="009C4E54">
      <w:r w:rsidRPr="009C4E54">
        <w:t>}</w:t>
      </w:r>
    </w:p>
    <w:p w14:paraId="56BE4D2F" w14:textId="77777777" w:rsidR="009C4E54" w:rsidRPr="009C4E54" w:rsidRDefault="009C4E54" w:rsidP="009C4E54"/>
    <w:p w14:paraId="5DA3F2D1" w14:textId="77777777" w:rsidR="009C4E54" w:rsidRPr="009C4E54" w:rsidRDefault="009C4E54" w:rsidP="009C4E54">
      <w:r w:rsidRPr="009C4E54">
        <w:t>makePlanet(100,40,-1300,35,0x294e9c,true);</w:t>
      </w:r>
    </w:p>
    <w:p w14:paraId="75A72798" w14:textId="77777777" w:rsidR="009C4E54" w:rsidRPr="009C4E54" w:rsidRDefault="009C4E54" w:rsidP="009C4E54">
      <w:r w:rsidRPr="009C4E54">
        <w:t>makePlanet(-180,-80,-2400,55,0x8c392d,false);</w:t>
      </w:r>
    </w:p>
    <w:p w14:paraId="28A6F319" w14:textId="77777777" w:rsidR="009C4E54" w:rsidRPr="009C4E54" w:rsidRDefault="009C4E54" w:rsidP="009C4E54">
      <w:r w:rsidRPr="009C4E54">
        <w:t>makePlanet(350,100,-3400,28,0x36a987,true);</w:t>
      </w:r>
    </w:p>
    <w:p w14:paraId="27C8C9BE" w14:textId="77777777" w:rsidR="009C4E54" w:rsidRPr="009C4E54" w:rsidRDefault="009C4E54" w:rsidP="009C4E54">
      <w:r w:rsidRPr="009C4E54">
        <w:t>makePlanet(-500,200,-4800,75,0x5a245f,true);</w:t>
      </w:r>
    </w:p>
    <w:p w14:paraId="5CF058AF" w14:textId="77777777" w:rsidR="009C4E54" w:rsidRPr="009C4E54" w:rsidRDefault="009C4E54" w:rsidP="009C4E54">
      <w:r w:rsidRPr="009C4E54">
        <w:t>makePlanet(500,-200,-6800,50,0xc27834,false);</w:t>
      </w:r>
    </w:p>
    <w:p w14:paraId="0B87298A" w14:textId="77777777" w:rsidR="009C4E54" w:rsidRPr="009C4E54" w:rsidRDefault="009C4E54" w:rsidP="009C4E54">
      <w:r w:rsidRPr="009C4E54">
        <w:t>makePlanet(-700,-100,-8500,100,0x164f67,true);</w:t>
      </w:r>
    </w:p>
    <w:p w14:paraId="5B513F30" w14:textId="77777777" w:rsidR="009C4E54" w:rsidRPr="009C4E54" w:rsidRDefault="009C4E54" w:rsidP="009C4E54">
      <w:r w:rsidRPr="009C4E54">
        <w:t>makePlanet(900,300,-12500,65,0x8c3e9d,true);</w:t>
      </w:r>
    </w:p>
    <w:p w14:paraId="56F20D25" w14:textId="77777777" w:rsidR="009C4E54" w:rsidRPr="009C4E54" w:rsidRDefault="009C4E54" w:rsidP="009C4E54"/>
    <w:p w14:paraId="1EEF362F" w14:textId="77777777" w:rsidR="009C4E54" w:rsidRPr="009C4E54" w:rsidRDefault="009C4E54" w:rsidP="009C4E54">
      <w:r w:rsidRPr="009C4E54">
        <w:lastRenderedPageBreak/>
        <w:t>/* =========================================================</w:t>
      </w:r>
    </w:p>
    <w:p w14:paraId="59FE7892" w14:textId="77777777" w:rsidR="009C4E54" w:rsidRPr="009C4E54" w:rsidRDefault="009C4E54" w:rsidP="009C4E54">
      <w:r w:rsidRPr="009C4E54">
        <w:t>   SPACE STATIONS</w:t>
      </w:r>
    </w:p>
    <w:p w14:paraId="12646E88" w14:textId="77777777" w:rsidR="009C4E54" w:rsidRPr="009C4E54" w:rsidRDefault="009C4E54" w:rsidP="009C4E54">
      <w:r w:rsidRPr="009C4E54">
        <w:t>========================================================= */</w:t>
      </w:r>
    </w:p>
    <w:p w14:paraId="31F103B1" w14:textId="77777777" w:rsidR="009C4E54" w:rsidRPr="009C4E54" w:rsidRDefault="009C4E54" w:rsidP="009C4E54"/>
    <w:p w14:paraId="06275E31" w14:textId="77777777" w:rsidR="009C4E54" w:rsidRPr="009C4E54" w:rsidRDefault="009C4E54" w:rsidP="009C4E54">
      <w:r w:rsidRPr="009C4E54">
        <w:t>const stations=[];</w:t>
      </w:r>
    </w:p>
    <w:p w14:paraId="2F553CD1" w14:textId="77777777" w:rsidR="009C4E54" w:rsidRPr="009C4E54" w:rsidRDefault="009C4E54" w:rsidP="009C4E54"/>
    <w:p w14:paraId="740AEE8C" w14:textId="77777777" w:rsidR="009C4E54" w:rsidRPr="009C4E54" w:rsidRDefault="009C4E54" w:rsidP="009C4E54">
      <w:r w:rsidRPr="009C4E54">
        <w:t>function makeStation(x,y,z){</w:t>
      </w:r>
    </w:p>
    <w:p w14:paraId="626E5BC8" w14:textId="77777777" w:rsidR="009C4E54" w:rsidRPr="009C4E54" w:rsidRDefault="009C4E54" w:rsidP="009C4E54"/>
    <w:p w14:paraId="3EC3E94A" w14:textId="77777777" w:rsidR="009C4E54" w:rsidRPr="009C4E54" w:rsidRDefault="009C4E54" w:rsidP="009C4E54">
      <w:r w:rsidRPr="009C4E54">
        <w:t>    const station =</w:t>
      </w:r>
    </w:p>
    <w:p w14:paraId="7CD9895B" w14:textId="77777777" w:rsidR="009C4E54" w:rsidRPr="009C4E54" w:rsidRDefault="009C4E54" w:rsidP="009C4E54">
      <w:r w:rsidRPr="009C4E54">
        <w:t>    new THREE.Group();</w:t>
      </w:r>
    </w:p>
    <w:p w14:paraId="40776138" w14:textId="77777777" w:rsidR="009C4E54" w:rsidRPr="009C4E54" w:rsidRDefault="009C4E54" w:rsidP="009C4E54"/>
    <w:p w14:paraId="3ED9703E" w14:textId="77777777" w:rsidR="009C4E54" w:rsidRPr="009C4E54" w:rsidRDefault="009C4E54" w:rsidP="009C4E54">
      <w:r w:rsidRPr="009C4E54">
        <w:t>    station.position.set(</w:t>
      </w:r>
    </w:p>
    <w:p w14:paraId="36B3DEA1" w14:textId="77777777" w:rsidR="009C4E54" w:rsidRPr="009C4E54" w:rsidRDefault="009C4E54" w:rsidP="009C4E54">
      <w:r w:rsidRPr="009C4E54">
        <w:t>        x,y,z</w:t>
      </w:r>
    </w:p>
    <w:p w14:paraId="2D7093BE" w14:textId="77777777" w:rsidR="009C4E54" w:rsidRPr="009C4E54" w:rsidRDefault="009C4E54" w:rsidP="009C4E54">
      <w:r w:rsidRPr="009C4E54">
        <w:t>    );</w:t>
      </w:r>
    </w:p>
    <w:p w14:paraId="52E09DEA" w14:textId="77777777" w:rsidR="009C4E54" w:rsidRPr="009C4E54" w:rsidRDefault="009C4E54" w:rsidP="009C4E54"/>
    <w:p w14:paraId="0E16F533" w14:textId="77777777" w:rsidR="009C4E54" w:rsidRPr="009C4E54" w:rsidRDefault="009C4E54" w:rsidP="009C4E54">
      <w:r w:rsidRPr="009C4E54">
        <w:t>    const core =</w:t>
      </w:r>
    </w:p>
    <w:p w14:paraId="21C95B2E" w14:textId="77777777" w:rsidR="009C4E54" w:rsidRPr="009C4E54" w:rsidRDefault="009C4E54" w:rsidP="009C4E54">
      <w:r w:rsidRPr="009C4E54">
        <w:t>    new THREE.Mesh(</w:t>
      </w:r>
    </w:p>
    <w:p w14:paraId="44BBA949" w14:textId="77777777" w:rsidR="009C4E54" w:rsidRPr="009C4E54" w:rsidRDefault="009C4E54" w:rsidP="009C4E54">
      <w:r w:rsidRPr="009C4E54">
        <w:t>        new THREE.CylinderGeometry(</w:t>
      </w:r>
    </w:p>
    <w:p w14:paraId="6E5A2A7C" w14:textId="77777777" w:rsidR="009C4E54" w:rsidRPr="009C4E54" w:rsidRDefault="009C4E54" w:rsidP="009C4E54">
      <w:r w:rsidRPr="009C4E54">
        <w:t>            9,9,4,24</w:t>
      </w:r>
    </w:p>
    <w:p w14:paraId="141CD681" w14:textId="77777777" w:rsidR="009C4E54" w:rsidRPr="009C4E54" w:rsidRDefault="009C4E54" w:rsidP="009C4E54">
      <w:r w:rsidRPr="009C4E54">
        <w:t>        ),</w:t>
      </w:r>
    </w:p>
    <w:p w14:paraId="315DC54B" w14:textId="77777777" w:rsidR="009C4E54" w:rsidRPr="009C4E54" w:rsidRDefault="009C4E54" w:rsidP="009C4E54">
      <w:r w:rsidRPr="009C4E54">
        <w:t>        new THREE.MeshStandardMaterial({</w:t>
      </w:r>
    </w:p>
    <w:p w14:paraId="75668B16" w14:textId="77777777" w:rsidR="009C4E54" w:rsidRPr="009C4E54" w:rsidRDefault="009C4E54" w:rsidP="009C4E54">
      <w:r w:rsidRPr="009C4E54">
        <w:t>            color:0x73818a,</w:t>
      </w:r>
    </w:p>
    <w:p w14:paraId="79F2B7B6" w14:textId="77777777" w:rsidR="009C4E54" w:rsidRPr="009C4E54" w:rsidRDefault="009C4E54" w:rsidP="009C4E54">
      <w:r w:rsidRPr="009C4E54">
        <w:t>            metalness:.85,</w:t>
      </w:r>
    </w:p>
    <w:p w14:paraId="6F7EB088" w14:textId="77777777" w:rsidR="009C4E54" w:rsidRPr="009C4E54" w:rsidRDefault="009C4E54" w:rsidP="009C4E54">
      <w:r w:rsidRPr="009C4E54">
        <w:t>            roughness:.25</w:t>
      </w:r>
    </w:p>
    <w:p w14:paraId="6A475581" w14:textId="77777777" w:rsidR="009C4E54" w:rsidRPr="009C4E54" w:rsidRDefault="009C4E54" w:rsidP="009C4E54">
      <w:r w:rsidRPr="009C4E54">
        <w:t>        })</w:t>
      </w:r>
    </w:p>
    <w:p w14:paraId="4DA818B1" w14:textId="77777777" w:rsidR="009C4E54" w:rsidRPr="009C4E54" w:rsidRDefault="009C4E54" w:rsidP="009C4E54">
      <w:r w:rsidRPr="009C4E54">
        <w:t>    );</w:t>
      </w:r>
    </w:p>
    <w:p w14:paraId="44C82E8B" w14:textId="77777777" w:rsidR="009C4E54" w:rsidRPr="009C4E54" w:rsidRDefault="009C4E54" w:rsidP="009C4E54"/>
    <w:p w14:paraId="4EAE6815" w14:textId="77777777" w:rsidR="009C4E54" w:rsidRPr="009C4E54" w:rsidRDefault="009C4E54" w:rsidP="009C4E54">
      <w:r w:rsidRPr="009C4E54">
        <w:t>    core.rotation.z=</w:t>
      </w:r>
    </w:p>
    <w:p w14:paraId="13DBC273" w14:textId="77777777" w:rsidR="009C4E54" w:rsidRPr="009C4E54" w:rsidRDefault="009C4E54" w:rsidP="009C4E54">
      <w:r w:rsidRPr="009C4E54">
        <w:t>    Math.PI/2;</w:t>
      </w:r>
    </w:p>
    <w:p w14:paraId="70BF80EE" w14:textId="77777777" w:rsidR="009C4E54" w:rsidRPr="009C4E54" w:rsidRDefault="009C4E54" w:rsidP="009C4E54"/>
    <w:p w14:paraId="7DC20B6A" w14:textId="77777777" w:rsidR="009C4E54" w:rsidRPr="009C4E54" w:rsidRDefault="009C4E54" w:rsidP="009C4E54">
      <w:r w:rsidRPr="009C4E54">
        <w:t>    station.add(core);</w:t>
      </w:r>
    </w:p>
    <w:p w14:paraId="183CE383" w14:textId="77777777" w:rsidR="009C4E54" w:rsidRPr="009C4E54" w:rsidRDefault="009C4E54" w:rsidP="009C4E54"/>
    <w:p w14:paraId="72F0D1C2" w14:textId="77777777" w:rsidR="009C4E54" w:rsidRPr="009C4E54" w:rsidRDefault="009C4E54" w:rsidP="009C4E54">
      <w:r w:rsidRPr="009C4E54">
        <w:t>    for(</w:t>
      </w:r>
    </w:p>
    <w:p w14:paraId="1BABF005" w14:textId="77777777" w:rsidR="009C4E54" w:rsidRPr="009C4E54" w:rsidRDefault="009C4E54" w:rsidP="009C4E54">
      <w:r w:rsidRPr="009C4E54">
        <w:t>        let i=0;</w:t>
      </w:r>
    </w:p>
    <w:p w14:paraId="2E23C310" w14:textId="77777777" w:rsidR="009C4E54" w:rsidRPr="009C4E54" w:rsidRDefault="009C4E54" w:rsidP="009C4E54">
      <w:r w:rsidRPr="009C4E54">
        <w:t>        i&lt;6;</w:t>
      </w:r>
    </w:p>
    <w:p w14:paraId="2CFF0F16" w14:textId="77777777" w:rsidR="009C4E54" w:rsidRPr="009C4E54" w:rsidRDefault="009C4E54" w:rsidP="009C4E54">
      <w:r w:rsidRPr="009C4E54">
        <w:t>        i++</w:t>
      </w:r>
    </w:p>
    <w:p w14:paraId="4FF28367" w14:textId="77777777" w:rsidR="009C4E54" w:rsidRPr="009C4E54" w:rsidRDefault="009C4E54" w:rsidP="009C4E54">
      <w:r w:rsidRPr="009C4E54">
        <w:t>    ){</w:t>
      </w:r>
    </w:p>
    <w:p w14:paraId="25A7DA0A" w14:textId="77777777" w:rsidR="009C4E54" w:rsidRPr="009C4E54" w:rsidRDefault="009C4E54" w:rsidP="009C4E54"/>
    <w:p w14:paraId="33648062" w14:textId="77777777" w:rsidR="009C4E54" w:rsidRPr="009C4E54" w:rsidRDefault="009C4E54" w:rsidP="009C4E54">
      <w:r w:rsidRPr="009C4E54">
        <w:t>        const arm =</w:t>
      </w:r>
    </w:p>
    <w:p w14:paraId="319E05C5" w14:textId="77777777" w:rsidR="009C4E54" w:rsidRPr="009C4E54" w:rsidRDefault="009C4E54" w:rsidP="009C4E54">
      <w:r w:rsidRPr="009C4E54">
        <w:t>        new THREE.Mesh(</w:t>
      </w:r>
    </w:p>
    <w:p w14:paraId="16502C10" w14:textId="77777777" w:rsidR="009C4E54" w:rsidRPr="009C4E54" w:rsidRDefault="009C4E54" w:rsidP="009C4E54">
      <w:r w:rsidRPr="009C4E54">
        <w:t>            new THREE.BoxGeometry(</w:t>
      </w:r>
    </w:p>
    <w:p w14:paraId="1CB71EF5" w14:textId="77777777" w:rsidR="009C4E54" w:rsidRPr="009C4E54" w:rsidRDefault="009C4E54" w:rsidP="009C4E54">
      <w:r w:rsidRPr="009C4E54">
        <w:t>                28,1.5,3</w:t>
      </w:r>
    </w:p>
    <w:p w14:paraId="382B58DF" w14:textId="77777777" w:rsidR="009C4E54" w:rsidRPr="009C4E54" w:rsidRDefault="009C4E54" w:rsidP="009C4E54">
      <w:r w:rsidRPr="009C4E54">
        <w:t>            ),</w:t>
      </w:r>
    </w:p>
    <w:p w14:paraId="71FD41DE" w14:textId="77777777" w:rsidR="009C4E54" w:rsidRPr="009C4E54" w:rsidRDefault="009C4E54" w:rsidP="009C4E54">
      <w:r w:rsidRPr="009C4E54">
        <w:t>            new THREE.MeshStandardMaterial({</w:t>
      </w:r>
    </w:p>
    <w:p w14:paraId="1BD4E034" w14:textId="77777777" w:rsidR="009C4E54" w:rsidRPr="009C4E54" w:rsidRDefault="009C4E54" w:rsidP="009C4E54">
      <w:r w:rsidRPr="009C4E54">
        <w:t>                color:0x35434c,</w:t>
      </w:r>
    </w:p>
    <w:p w14:paraId="50A9FCC9" w14:textId="77777777" w:rsidR="009C4E54" w:rsidRPr="009C4E54" w:rsidRDefault="009C4E54" w:rsidP="009C4E54">
      <w:r w:rsidRPr="009C4E54">
        <w:t>                metalness:.7</w:t>
      </w:r>
    </w:p>
    <w:p w14:paraId="24539951" w14:textId="77777777" w:rsidR="009C4E54" w:rsidRPr="009C4E54" w:rsidRDefault="009C4E54" w:rsidP="009C4E54">
      <w:r w:rsidRPr="009C4E54">
        <w:t>            })</w:t>
      </w:r>
    </w:p>
    <w:p w14:paraId="362D7A4A" w14:textId="77777777" w:rsidR="009C4E54" w:rsidRPr="009C4E54" w:rsidRDefault="009C4E54" w:rsidP="009C4E54">
      <w:r w:rsidRPr="009C4E54">
        <w:t>        );</w:t>
      </w:r>
    </w:p>
    <w:p w14:paraId="09B935C3" w14:textId="77777777" w:rsidR="009C4E54" w:rsidRPr="009C4E54" w:rsidRDefault="009C4E54" w:rsidP="009C4E54"/>
    <w:p w14:paraId="21503B41" w14:textId="77777777" w:rsidR="009C4E54" w:rsidRPr="009C4E54" w:rsidRDefault="009C4E54" w:rsidP="009C4E54">
      <w:r w:rsidRPr="009C4E54">
        <w:t>        arm.rotation.z=</w:t>
      </w:r>
    </w:p>
    <w:p w14:paraId="1DFDF60C" w14:textId="77777777" w:rsidR="009C4E54" w:rsidRPr="009C4E54" w:rsidRDefault="009C4E54" w:rsidP="009C4E54">
      <w:r w:rsidRPr="009C4E54">
        <w:t>        i*Math.PI/3;</w:t>
      </w:r>
    </w:p>
    <w:p w14:paraId="32D4DE23" w14:textId="77777777" w:rsidR="009C4E54" w:rsidRPr="009C4E54" w:rsidRDefault="009C4E54" w:rsidP="009C4E54"/>
    <w:p w14:paraId="2B5AABE6" w14:textId="77777777" w:rsidR="009C4E54" w:rsidRPr="009C4E54" w:rsidRDefault="009C4E54" w:rsidP="009C4E54">
      <w:r w:rsidRPr="009C4E54">
        <w:t>        station.add(arm);</w:t>
      </w:r>
    </w:p>
    <w:p w14:paraId="50815F76" w14:textId="77777777" w:rsidR="009C4E54" w:rsidRPr="009C4E54" w:rsidRDefault="009C4E54" w:rsidP="009C4E54">
      <w:r w:rsidRPr="009C4E54">
        <w:t>    }</w:t>
      </w:r>
    </w:p>
    <w:p w14:paraId="0E380198" w14:textId="77777777" w:rsidR="009C4E54" w:rsidRPr="009C4E54" w:rsidRDefault="009C4E54" w:rsidP="009C4E54"/>
    <w:p w14:paraId="15A1E1E3" w14:textId="77777777" w:rsidR="009C4E54" w:rsidRPr="009C4E54" w:rsidRDefault="009C4E54" w:rsidP="009C4E54">
      <w:r w:rsidRPr="009C4E54">
        <w:t>    const glow =</w:t>
      </w:r>
    </w:p>
    <w:p w14:paraId="7E6387BE" w14:textId="77777777" w:rsidR="009C4E54" w:rsidRPr="009C4E54" w:rsidRDefault="009C4E54" w:rsidP="009C4E54">
      <w:r w:rsidRPr="009C4E54">
        <w:t>    new THREE.PointLight(</w:t>
      </w:r>
    </w:p>
    <w:p w14:paraId="4B5B92C3" w14:textId="77777777" w:rsidR="009C4E54" w:rsidRPr="009C4E54" w:rsidRDefault="009C4E54" w:rsidP="009C4E54">
      <w:r w:rsidRPr="009C4E54">
        <w:t>        0x00d9ff,</w:t>
      </w:r>
    </w:p>
    <w:p w14:paraId="131A1DBB" w14:textId="77777777" w:rsidR="009C4E54" w:rsidRPr="009C4E54" w:rsidRDefault="009C4E54" w:rsidP="009C4E54">
      <w:r w:rsidRPr="009C4E54">
        <w:t>        9,</w:t>
      </w:r>
    </w:p>
    <w:p w14:paraId="6BF34F12" w14:textId="77777777" w:rsidR="009C4E54" w:rsidRPr="009C4E54" w:rsidRDefault="009C4E54" w:rsidP="009C4E54">
      <w:r w:rsidRPr="009C4E54">
        <w:t>        90</w:t>
      </w:r>
    </w:p>
    <w:p w14:paraId="702D51F5" w14:textId="77777777" w:rsidR="009C4E54" w:rsidRPr="009C4E54" w:rsidRDefault="009C4E54" w:rsidP="009C4E54">
      <w:r w:rsidRPr="009C4E54">
        <w:t>    );</w:t>
      </w:r>
    </w:p>
    <w:p w14:paraId="15AE1DEA" w14:textId="77777777" w:rsidR="009C4E54" w:rsidRPr="009C4E54" w:rsidRDefault="009C4E54" w:rsidP="009C4E54"/>
    <w:p w14:paraId="53BE61DD" w14:textId="77777777" w:rsidR="009C4E54" w:rsidRPr="009C4E54" w:rsidRDefault="009C4E54" w:rsidP="009C4E54">
      <w:r w:rsidRPr="009C4E54">
        <w:t>    station.add(glow);</w:t>
      </w:r>
    </w:p>
    <w:p w14:paraId="49BD3C8B" w14:textId="77777777" w:rsidR="009C4E54" w:rsidRPr="009C4E54" w:rsidRDefault="009C4E54" w:rsidP="009C4E54"/>
    <w:p w14:paraId="7BC8717E" w14:textId="77777777" w:rsidR="009C4E54" w:rsidRPr="009C4E54" w:rsidRDefault="009C4E54" w:rsidP="009C4E54">
      <w:r w:rsidRPr="009C4E54">
        <w:t>    scene.add(station);</w:t>
      </w:r>
    </w:p>
    <w:p w14:paraId="53B6D62C" w14:textId="77777777" w:rsidR="009C4E54" w:rsidRPr="009C4E54" w:rsidRDefault="009C4E54" w:rsidP="009C4E54">
      <w:r w:rsidRPr="009C4E54">
        <w:t>    stations.push(station);</w:t>
      </w:r>
    </w:p>
    <w:p w14:paraId="2843494D" w14:textId="77777777" w:rsidR="009C4E54" w:rsidRPr="009C4E54" w:rsidRDefault="009C4E54" w:rsidP="009C4E54">
      <w:r w:rsidRPr="009C4E54">
        <w:t>}</w:t>
      </w:r>
    </w:p>
    <w:p w14:paraId="385FD75B" w14:textId="77777777" w:rsidR="009C4E54" w:rsidRPr="009C4E54" w:rsidRDefault="009C4E54" w:rsidP="009C4E54"/>
    <w:p w14:paraId="4FD5835E" w14:textId="77777777" w:rsidR="009C4E54" w:rsidRPr="009C4E54" w:rsidRDefault="009C4E54" w:rsidP="009C4E54">
      <w:r w:rsidRPr="009C4E54">
        <w:t>makeStation(-150,30,-1700);</w:t>
      </w:r>
    </w:p>
    <w:p w14:paraId="4D1D87A9" w14:textId="77777777" w:rsidR="009C4E54" w:rsidRPr="009C4E54" w:rsidRDefault="009C4E54" w:rsidP="009C4E54">
      <w:r w:rsidRPr="009C4E54">
        <w:t>makeStation(700,-150,-5600);</w:t>
      </w:r>
    </w:p>
    <w:p w14:paraId="00EA486C" w14:textId="77777777" w:rsidR="009C4E54" w:rsidRPr="009C4E54" w:rsidRDefault="009C4E54" w:rsidP="009C4E54">
      <w:r w:rsidRPr="009C4E54">
        <w:t>makeStation(-1100,300,-10500);</w:t>
      </w:r>
    </w:p>
    <w:p w14:paraId="36E90B89" w14:textId="77777777" w:rsidR="009C4E54" w:rsidRPr="009C4E54" w:rsidRDefault="009C4E54" w:rsidP="009C4E54"/>
    <w:p w14:paraId="256C585F" w14:textId="77777777" w:rsidR="009C4E54" w:rsidRPr="009C4E54" w:rsidRDefault="009C4E54" w:rsidP="009C4E54">
      <w:r w:rsidRPr="009C4E54">
        <w:t>/* =========================================================</w:t>
      </w:r>
    </w:p>
    <w:p w14:paraId="4886EC09" w14:textId="77777777" w:rsidR="009C4E54" w:rsidRPr="009C4E54" w:rsidRDefault="009C4E54" w:rsidP="009C4E54">
      <w:r w:rsidRPr="009C4E54">
        <w:t>   ASTEROIDS</w:t>
      </w:r>
    </w:p>
    <w:p w14:paraId="7B19DF98" w14:textId="77777777" w:rsidR="009C4E54" w:rsidRPr="009C4E54" w:rsidRDefault="009C4E54" w:rsidP="009C4E54">
      <w:r w:rsidRPr="009C4E54">
        <w:t>========================================================= */</w:t>
      </w:r>
    </w:p>
    <w:p w14:paraId="2AA3D19E" w14:textId="77777777" w:rsidR="009C4E54" w:rsidRPr="009C4E54" w:rsidRDefault="009C4E54" w:rsidP="009C4E54"/>
    <w:p w14:paraId="69AD5690" w14:textId="77777777" w:rsidR="009C4E54" w:rsidRPr="009C4E54" w:rsidRDefault="009C4E54" w:rsidP="009C4E54">
      <w:r w:rsidRPr="009C4E54">
        <w:t>const asteroids=[];</w:t>
      </w:r>
    </w:p>
    <w:p w14:paraId="39DECD0C" w14:textId="77777777" w:rsidR="009C4E54" w:rsidRPr="009C4E54" w:rsidRDefault="009C4E54" w:rsidP="009C4E54"/>
    <w:p w14:paraId="336D0D11" w14:textId="77777777" w:rsidR="009C4E54" w:rsidRPr="009C4E54" w:rsidRDefault="009C4E54" w:rsidP="009C4E54">
      <w:r w:rsidRPr="009C4E54">
        <w:t>function createAsteroid(){</w:t>
      </w:r>
    </w:p>
    <w:p w14:paraId="799B187E" w14:textId="77777777" w:rsidR="009C4E54" w:rsidRPr="009C4E54" w:rsidRDefault="009C4E54" w:rsidP="009C4E54"/>
    <w:p w14:paraId="4E079960" w14:textId="77777777" w:rsidR="009C4E54" w:rsidRPr="009C4E54" w:rsidRDefault="009C4E54" w:rsidP="009C4E54">
      <w:r w:rsidRPr="009C4E54">
        <w:t>    const radius=</w:t>
      </w:r>
    </w:p>
    <w:p w14:paraId="1493DE9B" w14:textId="77777777" w:rsidR="009C4E54" w:rsidRPr="009C4E54" w:rsidRDefault="009C4E54" w:rsidP="009C4E54">
      <w:r w:rsidRPr="009C4E54">
        <w:t>    THREE.MathUtils.randFloat(3,13);</w:t>
      </w:r>
    </w:p>
    <w:p w14:paraId="07CF94E9" w14:textId="77777777" w:rsidR="009C4E54" w:rsidRPr="009C4E54" w:rsidRDefault="009C4E54" w:rsidP="009C4E54"/>
    <w:p w14:paraId="419075C0" w14:textId="77777777" w:rsidR="009C4E54" w:rsidRPr="009C4E54" w:rsidRDefault="009C4E54" w:rsidP="009C4E54">
      <w:r w:rsidRPr="009C4E54">
        <w:t>    const asteroid =</w:t>
      </w:r>
    </w:p>
    <w:p w14:paraId="5E022F0C" w14:textId="77777777" w:rsidR="009C4E54" w:rsidRPr="009C4E54" w:rsidRDefault="009C4E54" w:rsidP="009C4E54">
      <w:r w:rsidRPr="009C4E54">
        <w:t>    new THREE.Mesh(</w:t>
      </w:r>
    </w:p>
    <w:p w14:paraId="14D3D992" w14:textId="77777777" w:rsidR="009C4E54" w:rsidRPr="009C4E54" w:rsidRDefault="009C4E54" w:rsidP="009C4E54">
      <w:r w:rsidRPr="009C4E54">
        <w:t>        new THREE.IcosahedronGeometry(</w:t>
      </w:r>
    </w:p>
    <w:p w14:paraId="1E4E7355" w14:textId="77777777" w:rsidR="009C4E54" w:rsidRPr="009C4E54" w:rsidRDefault="009C4E54" w:rsidP="009C4E54">
      <w:r w:rsidRPr="009C4E54">
        <w:t>            radius,1</w:t>
      </w:r>
    </w:p>
    <w:p w14:paraId="42AB4DAF" w14:textId="77777777" w:rsidR="009C4E54" w:rsidRPr="009C4E54" w:rsidRDefault="009C4E54" w:rsidP="009C4E54">
      <w:r w:rsidRPr="009C4E54">
        <w:t>        ),</w:t>
      </w:r>
    </w:p>
    <w:p w14:paraId="40D00931" w14:textId="77777777" w:rsidR="009C4E54" w:rsidRPr="009C4E54" w:rsidRDefault="009C4E54" w:rsidP="009C4E54">
      <w:r w:rsidRPr="009C4E54">
        <w:t>        new THREE.MeshStandardMaterial({</w:t>
      </w:r>
    </w:p>
    <w:p w14:paraId="07FD75BF" w14:textId="77777777" w:rsidR="009C4E54" w:rsidRPr="009C4E54" w:rsidRDefault="009C4E54" w:rsidP="009C4E54">
      <w:r w:rsidRPr="009C4E54">
        <w:t>            color:</w:t>
      </w:r>
    </w:p>
    <w:p w14:paraId="219AC4CE" w14:textId="77777777" w:rsidR="009C4E54" w:rsidRPr="009C4E54" w:rsidRDefault="009C4E54" w:rsidP="009C4E54">
      <w:r w:rsidRPr="009C4E54">
        <w:t>            new THREE.Color(</w:t>
      </w:r>
    </w:p>
    <w:p w14:paraId="497CD0F4" w14:textId="77777777" w:rsidR="009C4E54" w:rsidRPr="009C4E54" w:rsidRDefault="009C4E54" w:rsidP="009C4E54">
      <w:r w:rsidRPr="009C4E54">
        <w:t>                THREE.MathUtils.randFloat(.1,.35),</w:t>
      </w:r>
    </w:p>
    <w:p w14:paraId="5468EA5F" w14:textId="77777777" w:rsidR="009C4E54" w:rsidRPr="009C4E54" w:rsidRDefault="009C4E54" w:rsidP="009C4E54">
      <w:r w:rsidRPr="009C4E54">
        <w:t>                THREE.MathUtils.randFloat(.08,.25),</w:t>
      </w:r>
    </w:p>
    <w:p w14:paraId="57F40E29" w14:textId="77777777" w:rsidR="009C4E54" w:rsidRPr="009C4E54" w:rsidRDefault="009C4E54" w:rsidP="009C4E54">
      <w:r w:rsidRPr="009C4E54">
        <w:t>                THREE.MathUtils.randFloat(.05,.2)</w:t>
      </w:r>
    </w:p>
    <w:p w14:paraId="48D017F5" w14:textId="77777777" w:rsidR="009C4E54" w:rsidRPr="009C4E54" w:rsidRDefault="009C4E54" w:rsidP="009C4E54">
      <w:r w:rsidRPr="009C4E54">
        <w:t>            ),</w:t>
      </w:r>
    </w:p>
    <w:p w14:paraId="7233DC68" w14:textId="77777777" w:rsidR="009C4E54" w:rsidRPr="009C4E54" w:rsidRDefault="009C4E54" w:rsidP="009C4E54">
      <w:r w:rsidRPr="009C4E54">
        <w:t>            roughness:1</w:t>
      </w:r>
    </w:p>
    <w:p w14:paraId="4A9B69C8" w14:textId="77777777" w:rsidR="009C4E54" w:rsidRPr="009C4E54" w:rsidRDefault="009C4E54" w:rsidP="009C4E54">
      <w:r w:rsidRPr="009C4E54">
        <w:lastRenderedPageBreak/>
        <w:t>        })</w:t>
      </w:r>
    </w:p>
    <w:p w14:paraId="4735FBFE" w14:textId="77777777" w:rsidR="009C4E54" w:rsidRPr="009C4E54" w:rsidRDefault="009C4E54" w:rsidP="009C4E54">
      <w:r w:rsidRPr="009C4E54">
        <w:t>    );</w:t>
      </w:r>
    </w:p>
    <w:p w14:paraId="7D110D0C" w14:textId="77777777" w:rsidR="009C4E54" w:rsidRPr="009C4E54" w:rsidRDefault="009C4E54" w:rsidP="009C4E54"/>
    <w:p w14:paraId="122E7408" w14:textId="77777777" w:rsidR="009C4E54" w:rsidRPr="009C4E54" w:rsidRDefault="009C4E54" w:rsidP="009C4E54">
      <w:r w:rsidRPr="009C4E54">
        <w:t>    asteroid.position.set(</w:t>
      </w:r>
    </w:p>
    <w:p w14:paraId="1B261553" w14:textId="77777777" w:rsidR="009C4E54" w:rsidRPr="009C4E54" w:rsidRDefault="009C4E54" w:rsidP="009C4E54">
      <w:r w:rsidRPr="009C4E54">
        <w:t>        THREE.MathUtils.randFloat(-140,140),</w:t>
      </w:r>
    </w:p>
    <w:p w14:paraId="1F0CD065" w14:textId="77777777" w:rsidR="009C4E54" w:rsidRPr="009C4E54" w:rsidRDefault="009C4E54" w:rsidP="009C4E54">
      <w:r w:rsidRPr="009C4E54">
        <w:t>        THREE.MathUtils.randFloat(-90,90),</w:t>
      </w:r>
    </w:p>
    <w:p w14:paraId="49A371DB" w14:textId="77777777" w:rsidR="009C4E54" w:rsidRPr="009C4E54" w:rsidRDefault="009C4E54" w:rsidP="009C4E54">
      <w:r w:rsidRPr="009C4E54">
        <w:t>        THREE.MathUtils.randFloat(-2000,-400)</w:t>
      </w:r>
    </w:p>
    <w:p w14:paraId="1E53BD1F" w14:textId="77777777" w:rsidR="009C4E54" w:rsidRPr="009C4E54" w:rsidRDefault="009C4E54" w:rsidP="009C4E54">
      <w:r w:rsidRPr="009C4E54">
        <w:t>    );</w:t>
      </w:r>
    </w:p>
    <w:p w14:paraId="0D8B0A95" w14:textId="77777777" w:rsidR="009C4E54" w:rsidRPr="009C4E54" w:rsidRDefault="009C4E54" w:rsidP="009C4E54"/>
    <w:p w14:paraId="2A21B213" w14:textId="77777777" w:rsidR="009C4E54" w:rsidRPr="009C4E54" w:rsidRDefault="009C4E54" w:rsidP="009C4E54">
      <w:r w:rsidRPr="009C4E54">
        <w:t>    asteroid.userData.radius=radius;</w:t>
      </w:r>
    </w:p>
    <w:p w14:paraId="69B9425D" w14:textId="77777777" w:rsidR="009C4E54" w:rsidRPr="009C4E54" w:rsidRDefault="009C4E54" w:rsidP="009C4E54">
      <w:r w:rsidRPr="009C4E54">
        <w:t>    asteroid.userData.speed=</w:t>
      </w:r>
    </w:p>
    <w:p w14:paraId="0333E439" w14:textId="77777777" w:rsidR="009C4E54" w:rsidRPr="009C4E54" w:rsidRDefault="009C4E54" w:rsidP="009C4E54">
      <w:r w:rsidRPr="009C4E54">
        <w:t>    THREE.MathUtils.randFloat(.5,2);</w:t>
      </w:r>
    </w:p>
    <w:p w14:paraId="78C70A89" w14:textId="77777777" w:rsidR="009C4E54" w:rsidRPr="009C4E54" w:rsidRDefault="009C4E54" w:rsidP="009C4E54"/>
    <w:p w14:paraId="06EC33F2" w14:textId="77777777" w:rsidR="009C4E54" w:rsidRPr="009C4E54" w:rsidRDefault="009C4E54" w:rsidP="009C4E54">
      <w:r w:rsidRPr="009C4E54">
        <w:t>    scene.add(asteroid);</w:t>
      </w:r>
    </w:p>
    <w:p w14:paraId="2E916D02" w14:textId="77777777" w:rsidR="009C4E54" w:rsidRPr="009C4E54" w:rsidRDefault="009C4E54" w:rsidP="009C4E54">
      <w:r w:rsidRPr="009C4E54">
        <w:t>    asteroids.push(asteroid);</w:t>
      </w:r>
    </w:p>
    <w:p w14:paraId="1C0FB202" w14:textId="77777777" w:rsidR="009C4E54" w:rsidRPr="009C4E54" w:rsidRDefault="009C4E54" w:rsidP="009C4E54">
      <w:r w:rsidRPr="009C4E54">
        <w:t>}</w:t>
      </w:r>
    </w:p>
    <w:p w14:paraId="212CA6C2" w14:textId="77777777" w:rsidR="009C4E54" w:rsidRPr="009C4E54" w:rsidRDefault="009C4E54" w:rsidP="009C4E54"/>
    <w:p w14:paraId="49062483" w14:textId="77777777" w:rsidR="009C4E54" w:rsidRPr="009C4E54" w:rsidRDefault="009C4E54" w:rsidP="009C4E54">
      <w:r w:rsidRPr="009C4E54">
        <w:t>for(</w:t>
      </w:r>
    </w:p>
    <w:p w14:paraId="0BB38CBC" w14:textId="77777777" w:rsidR="009C4E54" w:rsidRPr="009C4E54" w:rsidRDefault="009C4E54" w:rsidP="009C4E54">
      <w:r w:rsidRPr="009C4E54">
        <w:t>    let i=0;</w:t>
      </w:r>
    </w:p>
    <w:p w14:paraId="022AC54B" w14:textId="77777777" w:rsidR="009C4E54" w:rsidRPr="009C4E54" w:rsidRDefault="009C4E54" w:rsidP="009C4E54">
      <w:r w:rsidRPr="009C4E54">
        <w:t>    i&lt;120;</w:t>
      </w:r>
    </w:p>
    <w:p w14:paraId="3DDF7C2D" w14:textId="77777777" w:rsidR="009C4E54" w:rsidRPr="009C4E54" w:rsidRDefault="009C4E54" w:rsidP="009C4E54">
      <w:r w:rsidRPr="009C4E54">
        <w:t>    i++</w:t>
      </w:r>
    </w:p>
    <w:p w14:paraId="41ABB174" w14:textId="77777777" w:rsidR="009C4E54" w:rsidRPr="009C4E54" w:rsidRDefault="009C4E54" w:rsidP="009C4E54">
      <w:r w:rsidRPr="009C4E54">
        <w:t>)</w:t>
      </w:r>
    </w:p>
    <w:p w14:paraId="72C37738" w14:textId="77777777" w:rsidR="009C4E54" w:rsidRPr="009C4E54" w:rsidRDefault="009C4E54" w:rsidP="009C4E54">
      <w:r w:rsidRPr="009C4E54">
        <w:t>    createAsteroid();</w:t>
      </w:r>
    </w:p>
    <w:p w14:paraId="4FC19581" w14:textId="77777777" w:rsidR="009C4E54" w:rsidRPr="009C4E54" w:rsidRDefault="009C4E54" w:rsidP="009C4E54"/>
    <w:p w14:paraId="509160EF" w14:textId="77777777" w:rsidR="009C4E54" w:rsidRPr="009C4E54" w:rsidRDefault="009C4E54" w:rsidP="009C4E54">
      <w:r w:rsidRPr="009C4E54">
        <w:t>/* =========================================================</w:t>
      </w:r>
    </w:p>
    <w:p w14:paraId="7440A051" w14:textId="77777777" w:rsidR="009C4E54" w:rsidRPr="009C4E54" w:rsidRDefault="009C4E54" w:rsidP="009C4E54">
      <w:r w:rsidRPr="009C4E54">
        <w:t>   ENEMIES</w:t>
      </w:r>
    </w:p>
    <w:p w14:paraId="6E53280D" w14:textId="77777777" w:rsidR="009C4E54" w:rsidRPr="009C4E54" w:rsidRDefault="009C4E54" w:rsidP="009C4E54">
      <w:r w:rsidRPr="009C4E54">
        <w:t>========================================================= */</w:t>
      </w:r>
    </w:p>
    <w:p w14:paraId="073478D5" w14:textId="77777777" w:rsidR="009C4E54" w:rsidRPr="009C4E54" w:rsidRDefault="009C4E54" w:rsidP="009C4E54"/>
    <w:p w14:paraId="030C2B78" w14:textId="77777777" w:rsidR="009C4E54" w:rsidRPr="009C4E54" w:rsidRDefault="009C4E54" w:rsidP="009C4E54">
      <w:r w:rsidRPr="009C4E54">
        <w:t>const enemies=[];</w:t>
      </w:r>
    </w:p>
    <w:p w14:paraId="04EC54E4" w14:textId="77777777" w:rsidR="009C4E54" w:rsidRPr="009C4E54" w:rsidRDefault="009C4E54" w:rsidP="009C4E54"/>
    <w:p w14:paraId="79816E71" w14:textId="77777777" w:rsidR="009C4E54" w:rsidRPr="009C4E54" w:rsidRDefault="009C4E54" w:rsidP="009C4E54">
      <w:r w:rsidRPr="009C4E54">
        <w:t>function createEnemy(){</w:t>
      </w:r>
    </w:p>
    <w:p w14:paraId="7576DE0C" w14:textId="77777777" w:rsidR="009C4E54" w:rsidRPr="009C4E54" w:rsidRDefault="009C4E54" w:rsidP="009C4E54"/>
    <w:p w14:paraId="6C3170C3" w14:textId="77777777" w:rsidR="009C4E54" w:rsidRPr="009C4E54" w:rsidRDefault="009C4E54" w:rsidP="009C4E54">
      <w:r w:rsidRPr="009C4E54">
        <w:t>    const enemy =</w:t>
      </w:r>
    </w:p>
    <w:p w14:paraId="3FBFD32A" w14:textId="77777777" w:rsidR="009C4E54" w:rsidRPr="009C4E54" w:rsidRDefault="009C4E54" w:rsidP="009C4E54">
      <w:r w:rsidRPr="009C4E54">
        <w:t>    new THREE.Group();</w:t>
      </w:r>
    </w:p>
    <w:p w14:paraId="3D14C282" w14:textId="77777777" w:rsidR="009C4E54" w:rsidRPr="009C4E54" w:rsidRDefault="009C4E54" w:rsidP="009C4E54"/>
    <w:p w14:paraId="6076BD4E" w14:textId="77777777" w:rsidR="009C4E54" w:rsidRPr="009C4E54" w:rsidRDefault="009C4E54" w:rsidP="009C4E54">
      <w:r w:rsidRPr="009C4E54">
        <w:t>    const body =</w:t>
      </w:r>
    </w:p>
    <w:p w14:paraId="46494F7F" w14:textId="77777777" w:rsidR="009C4E54" w:rsidRPr="009C4E54" w:rsidRDefault="009C4E54" w:rsidP="009C4E54">
      <w:r w:rsidRPr="009C4E54">
        <w:t>    new THREE.Mesh(</w:t>
      </w:r>
    </w:p>
    <w:p w14:paraId="057BA623" w14:textId="77777777" w:rsidR="009C4E54" w:rsidRPr="009C4E54" w:rsidRDefault="009C4E54" w:rsidP="009C4E54">
      <w:r w:rsidRPr="009C4E54">
        <w:t>        new THREE.SphereGeometry(</w:t>
      </w:r>
    </w:p>
    <w:p w14:paraId="73A14EE0" w14:textId="77777777" w:rsidR="009C4E54" w:rsidRPr="009C4E54" w:rsidRDefault="009C4E54" w:rsidP="009C4E54">
      <w:r w:rsidRPr="009C4E54">
        <w:t>            2.5,16,16</w:t>
      </w:r>
    </w:p>
    <w:p w14:paraId="0E5BD021" w14:textId="77777777" w:rsidR="009C4E54" w:rsidRPr="009C4E54" w:rsidRDefault="009C4E54" w:rsidP="009C4E54">
      <w:r w:rsidRPr="009C4E54">
        <w:t>        ),</w:t>
      </w:r>
    </w:p>
    <w:p w14:paraId="734C3310" w14:textId="77777777" w:rsidR="009C4E54" w:rsidRPr="009C4E54" w:rsidRDefault="009C4E54" w:rsidP="009C4E54">
      <w:r w:rsidRPr="009C4E54">
        <w:t>        new THREE.MeshStandardMaterial({</w:t>
      </w:r>
    </w:p>
    <w:p w14:paraId="4D4FEC0A" w14:textId="77777777" w:rsidR="009C4E54" w:rsidRPr="009C4E54" w:rsidRDefault="009C4E54" w:rsidP="009C4E54">
      <w:r w:rsidRPr="009C4E54">
        <w:t>            color:0x601d2b,</w:t>
      </w:r>
    </w:p>
    <w:p w14:paraId="0E1F25F6" w14:textId="77777777" w:rsidR="009C4E54" w:rsidRPr="009C4E54" w:rsidRDefault="009C4E54" w:rsidP="009C4E54">
      <w:r w:rsidRPr="009C4E54">
        <w:t>            metalness:.85,</w:t>
      </w:r>
    </w:p>
    <w:p w14:paraId="5BFFF82D" w14:textId="77777777" w:rsidR="009C4E54" w:rsidRPr="009C4E54" w:rsidRDefault="009C4E54" w:rsidP="009C4E54">
      <w:r w:rsidRPr="009C4E54">
        <w:t>            roughness:.2</w:t>
      </w:r>
    </w:p>
    <w:p w14:paraId="05E0BDD4" w14:textId="77777777" w:rsidR="009C4E54" w:rsidRPr="009C4E54" w:rsidRDefault="009C4E54" w:rsidP="009C4E54">
      <w:r w:rsidRPr="009C4E54">
        <w:t>        })</w:t>
      </w:r>
    </w:p>
    <w:p w14:paraId="19DF1B93" w14:textId="77777777" w:rsidR="009C4E54" w:rsidRPr="009C4E54" w:rsidRDefault="009C4E54" w:rsidP="009C4E54">
      <w:r w:rsidRPr="009C4E54">
        <w:t>    );</w:t>
      </w:r>
    </w:p>
    <w:p w14:paraId="1F319AAA" w14:textId="77777777" w:rsidR="009C4E54" w:rsidRPr="009C4E54" w:rsidRDefault="009C4E54" w:rsidP="009C4E54"/>
    <w:p w14:paraId="4D073171" w14:textId="77777777" w:rsidR="009C4E54" w:rsidRPr="009C4E54" w:rsidRDefault="009C4E54" w:rsidP="009C4E54">
      <w:r w:rsidRPr="009C4E54">
        <w:t>    enemy.add(body);</w:t>
      </w:r>
    </w:p>
    <w:p w14:paraId="2800930B" w14:textId="77777777" w:rsidR="009C4E54" w:rsidRPr="009C4E54" w:rsidRDefault="009C4E54" w:rsidP="009C4E54"/>
    <w:p w14:paraId="3915E26A" w14:textId="77777777" w:rsidR="009C4E54" w:rsidRPr="009C4E54" w:rsidRDefault="009C4E54" w:rsidP="009C4E54">
      <w:r w:rsidRPr="009C4E54">
        <w:t>    for(</w:t>
      </w:r>
    </w:p>
    <w:p w14:paraId="179BD90C" w14:textId="77777777" w:rsidR="009C4E54" w:rsidRPr="009C4E54" w:rsidRDefault="009C4E54" w:rsidP="009C4E54">
      <w:r w:rsidRPr="009C4E54">
        <w:t>        const side of [-1,1]</w:t>
      </w:r>
    </w:p>
    <w:p w14:paraId="50E26159" w14:textId="77777777" w:rsidR="009C4E54" w:rsidRPr="009C4E54" w:rsidRDefault="009C4E54" w:rsidP="009C4E54">
      <w:r w:rsidRPr="009C4E54">
        <w:t>    ){</w:t>
      </w:r>
    </w:p>
    <w:p w14:paraId="17BD71D2" w14:textId="77777777" w:rsidR="009C4E54" w:rsidRPr="009C4E54" w:rsidRDefault="009C4E54" w:rsidP="009C4E54"/>
    <w:p w14:paraId="59C43AA3" w14:textId="77777777" w:rsidR="009C4E54" w:rsidRPr="009C4E54" w:rsidRDefault="009C4E54" w:rsidP="009C4E54">
      <w:r w:rsidRPr="009C4E54">
        <w:t>        const wing =</w:t>
      </w:r>
    </w:p>
    <w:p w14:paraId="580A65A4" w14:textId="77777777" w:rsidR="009C4E54" w:rsidRPr="009C4E54" w:rsidRDefault="009C4E54" w:rsidP="009C4E54">
      <w:r w:rsidRPr="009C4E54">
        <w:t>        new THREE.Mesh(</w:t>
      </w:r>
    </w:p>
    <w:p w14:paraId="21EA2A08" w14:textId="77777777" w:rsidR="009C4E54" w:rsidRPr="009C4E54" w:rsidRDefault="009C4E54" w:rsidP="009C4E54">
      <w:r w:rsidRPr="009C4E54">
        <w:t>            new THREE.BoxGeometry(</w:t>
      </w:r>
    </w:p>
    <w:p w14:paraId="2F5B4C80" w14:textId="77777777" w:rsidR="009C4E54" w:rsidRPr="009C4E54" w:rsidRDefault="009C4E54" w:rsidP="009C4E54">
      <w:r w:rsidRPr="009C4E54">
        <w:t>                7,.25,1</w:t>
      </w:r>
    </w:p>
    <w:p w14:paraId="5C928AF0" w14:textId="77777777" w:rsidR="009C4E54" w:rsidRPr="009C4E54" w:rsidRDefault="009C4E54" w:rsidP="009C4E54">
      <w:r w:rsidRPr="009C4E54">
        <w:t>            ),</w:t>
      </w:r>
    </w:p>
    <w:p w14:paraId="7CE8FB1E" w14:textId="77777777" w:rsidR="009C4E54" w:rsidRPr="009C4E54" w:rsidRDefault="009C4E54" w:rsidP="009C4E54">
      <w:r w:rsidRPr="009C4E54">
        <w:t>            new THREE.MeshStandardMaterial({</w:t>
      </w:r>
    </w:p>
    <w:p w14:paraId="10F69740" w14:textId="77777777" w:rsidR="009C4E54" w:rsidRPr="009C4E54" w:rsidRDefault="009C4E54" w:rsidP="009C4E54">
      <w:r w:rsidRPr="009C4E54">
        <w:t>                color:0x20262c,</w:t>
      </w:r>
    </w:p>
    <w:p w14:paraId="5F1534B6" w14:textId="77777777" w:rsidR="009C4E54" w:rsidRPr="009C4E54" w:rsidRDefault="009C4E54" w:rsidP="009C4E54">
      <w:r w:rsidRPr="009C4E54">
        <w:t>                metalness:.8</w:t>
      </w:r>
    </w:p>
    <w:p w14:paraId="4B940860" w14:textId="77777777" w:rsidR="009C4E54" w:rsidRPr="009C4E54" w:rsidRDefault="009C4E54" w:rsidP="009C4E54">
      <w:r w:rsidRPr="009C4E54">
        <w:t>            })</w:t>
      </w:r>
    </w:p>
    <w:p w14:paraId="0912380D" w14:textId="77777777" w:rsidR="009C4E54" w:rsidRPr="009C4E54" w:rsidRDefault="009C4E54" w:rsidP="009C4E54">
      <w:r w:rsidRPr="009C4E54">
        <w:t>        );</w:t>
      </w:r>
    </w:p>
    <w:p w14:paraId="1AFCF0CA" w14:textId="77777777" w:rsidR="009C4E54" w:rsidRPr="009C4E54" w:rsidRDefault="009C4E54" w:rsidP="009C4E54"/>
    <w:p w14:paraId="74AE3358" w14:textId="77777777" w:rsidR="009C4E54" w:rsidRPr="009C4E54" w:rsidRDefault="009C4E54" w:rsidP="009C4E54">
      <w:r w:rsidRPr="009C4E54">
        <w:t>        wing.position.x=</w:t>
      </w:r>
    </w:p>
    <w:p w14:paraId="59F4BF7D" w14:textId="77777777" w:rsidR="009C4E54" w:rsidRPr="009C4E54" w:rsidRDefault="009C4E54" w:rsidP="009C4E54">
      <w:r w:rsidRPr="009C4E54">
        <w:t>        side*3;</w:t>
      </w:r>
    </w:p>
    <w:p w14:paraId="1D62F674" w14:textId="77777777" w:rsidR="009C4E54" w:rsidRPr="009C4E54" w:rsidRDefault="009C4E54" w:rsidP="009C4E54"/>
    <w:p w14:paraId="78958406" w14:textId="77777777" w:rsidR="009C4E54" w:rsidRPr="009C4E54" w:rsidRDefault="009C4E54" w:rsidP="009C4E54">
      <w:r w:rsidRPr="009C4E54">
        <w:t>        enemy.add(wing);</w:t>
      </w:r>
    </w:p>
    <w:p w14:paraId="1AF6C9C0" w14:textId="77777777" w:rsidR="009C4E54" w:rsidRPr="009C4E54" w:rsidRDefault="009C4E54" w:rsidP="009C4E54">
      <w:r w:rsidRPr="009C4E54">
        <w:t>    }</w:t>
      </w:r>
    </w:p>
    <w:p w14:paraId="08A69010" w14:textId="77777777" w:rsidR="009C4E54" w:rsidRPr="009C4E54" w:rsidRDefault="009C4E54" w:rsidP="009C4E54"/>
    <w:p w14:paraId="78F169F6" w14:textId="77777777" w:rsidR="009C4E54" w:rsidRPr="009C4E54" w:rsidRDefault="009C4E54" w:rsidP="009C4E54">
      <w:r w:rsidRPr="009C4E54">
        <w:t>    enemy.position.set(</w:t>
      </w:r>
    </w:p>
    <w:p w14:paraId="607AEC64" w14:textId="77777777" w:rsidR="009C4E54" w:rsidRPr="009C4E54" w:rsidRDefault="009C4E54" w:rsidP="009C4E54">
      <w:r w:rsidRPr="009C4E54">
        <w:t>        THREE.MathUtils.randFloat(-110,110),</w:t>
      </w:r>
    </w:p>
    <w:p w14:paraId="66CB9310" w14:textId="77777777" w:rsidR="009C4E54" w:rsidRPr="009C4E54" w:rsidRDefault="009C4E54" w:rsidP="009C4E54">
      <w:r w:rsidRPr="009C4E54">
        <w:t>        THREE.MathUtils.randFloat(-70,70),</w:t>
      </w:r>
    </w:p>
    <w:p w14:paraId="2AD5CBBE" w14:textId="77777777" w:rsidR="009C4E54" w:rsidRPr="009C4E54" w:rsidRDefault="009C4E54" w:rsidP="009C4E54">
      <w:r w:rsidRPr="009C4E54">
        <w:t>        THREE.MathUtils.randFloat(-7000,-1000)</w:t>
      </w:r>
    </w:p>
    <w:p w14:paraId="66F60652" w14:textId="77777777" w:rsidR="009C4E54" w:rsidRPr="009C4E54" w:rsidRDefault="009C4E54" w:rsidP="009C4E54">
      <w:r w:rsidRPr="009C4E54">
        <w:t>    );</w:t>
      </w:r>
    </w:p>
    <w:p w14:paraId="075D70E1" w14:textId="77777777" w:rsidR="009C4E54" w:rsidRPr="009C4E54" w:rsidRDefault="009C4E54" w:rsidP="009C4E54"/>
    <w:p w14:paraId="26C0093C" w14:textId="77777777" w:rsidR="009C4E54" w:rsidRPr="009C4E54" w:rsidRDefault="009C4E54" w:rsidP="009C4E54">
      <w:r w:rsidRPr="009C4E54">
        <w:t>    enemy.userData.health=3;</w:t>
      </w:r>
    </w:p>
    <w:p w14:paraId="302EFDB1" w14:textId="77777777" w:rsidR="009C4E54" w:rsidRPr="009C4E54" w:rsidRDefault="009C4E54" w:rsidP="009C4E54">
      <w:r w:rsidRPr="009C4E54">
        <w:t>    enemy.userData.speed=</w:t>
      </w:r>
    </w:p>
    <w:p w14:paraId="15C7404D" w14:textId="77777777" w:rsidR="009C4E54" w:rsidRPr="009C4E54" w:rsidRDefault="009C4E54" w:rsidP="009C4E54">
      <w:r w:rsidRPr="009C4E54">
        <w:t>    THREE.MathUtils.randFloat(.5,1.2);</w:t>
      </w:r>
    </w:p>
    <w:p w14:paraId="17FA8B03" w14:textId="77777777" w:rsidR="009C4E54" w:rsidRPr="009C4E54" w:rsidRDefault="009C4E54" w:rsidP="009C4E54"/>
    <w:p w14:paraId="01B3BF0C" w14:textId="77777777" w:rsidR="009C4E54" w:rsidRPr="009C4E54" w:rsidRDefault="009C4E54" w:rsidP="009C4E54">
      <w:r w:rsidRPr="009C4E54">
        <w:t>    scene.add(enemy);</w:t>
      </w:r>
    </w:p>
    <w:p w14:paraId="67B4D160" w14:textId="77777777" w:rsidR="009C4E54" w:rsidRPr="009C4E54" w:rsidRDefault="009C4E54" w:rsidP="009C4E54">
      <w:r w:rsidRPr="009C4E54">
        <w:t>    enemies.push(enemy);</w:t>
      </w:r>
    </w:p>
    <w:p w14:paraId="1ED13B8D" w14:textId="77777777" w:rsidR="009C4E54" w:rsidRPr="009C4E54" w:rsidRDefault="009C4E54" w:rsidP="009C4E54">
      <w:r w:rsidRPr="009C4E54">
        <w:t>}</w:t>
      </w:r>
    </w:p>
    <w:p w14:paraId="5BE65B60" w14:textId="77777777" w:rsidR="009C4E54" w:rsidRPr="009C4E54" w:rsidRDefault="009C4E54" w:rsidP="009C4E54"/>
    <w:p w14:paraId="2F4C52D5" w14:textId="77777777" w:rsidR="009C4E54" w:rsidRPr="009C4E54" w:rsidRDefault="009C4E54" w:rsidP="009C4E54">
      <w:r w:rsidRPr="009C4E54">
        <w:t>for(</w:t>
      </w:r>
    </w:p>
    <w:p w14:paraId="1E1290DE" w14:textId="77777777" w:rsidR="009C4E54" w:rsidRPr="009C4E54" w:rsidRDefault="009C4E54" w:rsidP="009C4E54">
      <w:r w:rsidRPr="009C4E54">
        <w:t>    let i=0;</w:t>
      </w:r>
    </w:p>
    <w:p w14:paraId="494C662C" w14:textId="77777777" w:rsidR="009C4E54" w:rsidRPr="009C4E54" w:rsidRDefault="009C4E54" w:rsidP="009C4E54">
      <w:r w:rsidRPr="009C4E54">
        <w:t>    i&lt;18;</w:t>
      </w:r>
    </w:p>
    <w:p w14:paraId="12F87171" w14:textId="77777777" w:rsidR="009C4E54" w:rsidRPr="009C4E54" w:rsidRDefault="009C4E54" w:rsidP="009C4E54">
      <w:r w:rsidRPr="009C4E54">
        <w:t>    i++</w:t>
      </w:r>
    </w:p>
    <w:p w14:paraId="6024AC27" w14:textId="77777777" w:rsidR="009C4E54" w:rsidRPr="009C4E54" w:rsidRDefault="009C4E54" w:rsidP="009C4E54">
      <w:r w:rsidRPr="009C4E54">
        <w:t>)</w:t>
      </w:r>
    </w:p>
    <w:p w14:paraId="79ED4588" w14:textId="77777777" w:rsidR="009C4E54" w:rsidRPr="009C4E54" w:rsidRDefault="009C4E54" w:rsidP="009C4E54">
      <w:r w:rsidRPr="009C4E54">
        <w:t>    createEnemy();</w:t>
      </w:r>
    </w:p>
    <w:p w14:paraId="1E916BCB" w14:textId="77777777" w:rsidR="009C4E54" w:rsidRPr="009C4E54" w:rsidRDefault="009C4E54" w:rsidP="009C4E54"/>
    <w:p w14:paraId="4BE1081D" w14:textId="77777777" w:rsidR="009C4E54" w:rsidRPr="009C4E54" w:rsidRDefault="009C4E54" w:rsidP="009C4E54">
      <w:r w:rsidRPr="009C4E54">
        <w:t>/* =========================================================</w:t>
      </w:r>
    </w:p>
    <w:p w14:paraId="13011150" w14:textId="77777777" w:rsidR="009C4E54" w:rsidRPr="009C4E54" w:rsidRDefault="009C4E54" w:rsidP="009C4E54">
      <w:r w:rsidRPr="009C4E54">
        <w:t>   ENERGY CRYSTALS</w:t>
      </w:r>
    </w:p>
    <w:p w14:paraId="2B01D632" w14:textId="77777777" w:rsidR="009C4E54" w:rsidRPr="009C4E54" w:rsidRDefault="009C4E54" w:rsidP="009C4E54">
      <w:r w:rsidRPr="009C4E54">
        <w:t>========================================================= */</w:t>
      </w:r>
    </w:p>
    <w:p w14:paraId="0083157C" w14:textId="77777777" w:rsidR="009C4E54" w:rsidRPr="009C4E54" w:rsidRDefault="009C4E54" w:rsidP="009C4E54"/>
    <w:p w14:paraId="3FDBD6F1" w14:textId="77777777" w:rsidR="009C4E54" w:rsidRPr="009C4E54" w:rsidRDefault="009C4E54" w:rsidP="009C4E54">
      <w:r w:rsidRPr="009C4E54">
        <w:t>const crystals=[];</w:t>
      </w:r>
    </w:p>
    <w:p w14:paraId="6FD1AB6C" w14:textId="77777777" w:rsidR="009C4E54" w:rsidRPr="009C4E54" w:rsidRDefault="009C4E54" w:rsidP="009C4E54"/>
    <w:p w14:paraId="59AA4BAA" w14:textId="77777777" w:rsidR="009C4E54" w:rsidRPr="009C4E54" w:rsidRDefault="009C4E54" w:rsidP="009C4E54">
      <w:r w:rsidRPr="009C4E54">
        <w:t>function createCrystal(){</w:t>
      </w:r>
    </w:p>
    <w:p w14:paraId="7525954B" w14:textId="77777777" w:rsidR="009C4E54" w:rsidRPr="009C4E54" w:rsidRDefault="009C4E54" w:rsidP="009C4E54"/>
    <w:p w14:paraId="3DDD4499" w14:textId="77777777" w:rsidR="009C4E54" w:rsidRPr="009C4E54" w:rsidRDefault="009C4E54" w:rsidP="009C4E54">
      <w:r w:rsidRPr="009C4E54">
        <w:t>    const crystal =</w:t>
      </w:r>
    </w:p>
    <w:p w14:paraId="6C9D8037" w14:textId="77777777" w:rsidR="009C4E54" w:rsidRPr="009C4E54" w:rsidRDefault="009C4E54" w:rsidP="009C4E54">
      <w:r w:rsidRPr="009C4E54">
        <w:t>    new THREE.Mesh(</w:t>
      </w:r>
    </w:p>
    <w:p w14:paraId="714CA7A0" w14:textId="77777777" w:rsidR="009C4E54" w:rsidRPr="009C4E54" w:rsidRDefault="009C4E54" w:rsidP="009C4E54">
      <w:r w:rsidRPr="009C4E54">
        <w:t>        new THREE.OctahedronGeometry(</w:t>
      </w:r>
    </w:p>
    <w:p w14:paraId="24C7A9D3" w14:textId="77777777" w:rsidR="009C4E54" w:rsidRPr="009C4E54" w:rsidRDefault="009C4E54" w:rsidP="009C4E54">
      <w:r w:rsidRPr="009C4E54">
        <w:t>            2,0</w:t>
      </w:r>
    </w:p>
    <w:p w14:paraId="1ACAD181" w14:textId="77777777" w:rsidR="009C4E54" w:rsidRPr="009C4E54" w:rsidRDefault="009C4E54" w:rsidP="009C4E54">
      <w:r w:rsidRPr="009C4E54">
        <w:t>        ),</w:t>
      </w:r>
    </w:p>
    <w:p w14:paraId="71D41122" w14:textId="77777777" w:rsidR="009C4E54" w:rsidRPr="009C4E54" w:rsidRDefault="009C4E54" w:rsidP="009C4E54">
      <w:r w:rsidRPr="009C4E54">
        <w:t>        new THREE.MeshStandardMaterial({</w:t>
      </w:r>
    </w:p>
    <w:p w14:paraId="6FA24C4B" w14:textId="77777777" w:rsidR="009C4E54" w:rsidRPr="009C4E54" w:rsidRDefault="009C4E54" w:rsidP="009C4E54">
      <w:r w:rsidRPr="009C4E54">
        <w:t>            color:0x00ffff,</w:t>
      </w:r>
    </w:p>
    <w:p w14:paraId="4055DEB2" w14:textId="77777777" w:rsidR="009C4E54" w:rsidRPr="009C4E54" w:rsidRDefault="009C4E54" w:rsidP="009C4E54">
      <w:r w:rsidRPr="009C4E54">
        <w:t>            emissive:0x0088aa,</w:t>
      </w:r>
    </w:p>
    <w:p w14:paraId="394D1979" w14:textId="77777777" w:rsidR="009C4E54" w:rsidRPr="009C4E54" w:rsidRDefault="009C4E54" w:rsidP="009C4E54">
      <w:r w:rsidRPr="009C4E54">
        <w:t>            emissiveIntensity:3,</w:t>
      </w:r>
    </w:p>
    <w:p w14:paraId="5DD70362" w14:textId="77777777" w:rsidR="009C4E54" w:rsidRPr="009C4E54" w:rsidRDefault="009C4E54" w:rsidP="009C4E54">
      <w:r w:rsidRPr="009C4E54">
        <w:t>            metalness:.4,</w:t>
      </w:r>
    </w:p>
    <w:p w14:paraId="1CA9AAEF" w14:textId="77777777" w:rsidR="009C4E54" w:rsidRPr="009C4E54" w:rsidRDefault="009C4E54" w:rsidP="009C4E54">
      <w:r w:rsidRPr="009C4E54">
        <w:t>            roughness:.15</w:t>
      </w:r>
    </w:p>
    <w:p w14:paraId="340F4E9E" w14:textId="77777777" w:rsidR="009C4E54" w:rsidRPr="009C4E54" w:rsidRDefault="009C4E54" w:rsidP="009C4E54">
      <w:r w:rsidRPr="009C4E54">
        <w:t>        })</w:t>
      </w:r>
    </w:p>
    <w:p w14:paraId="4A47DB4A" w14:textId="77777777" w:rsidR="009C4E54" w:rsidRPr="009C4E54" w:rsidRDefault="009C4E54" w:rsidP="009C4E54">
      <w:r w:rsidRPr="009C4E54">
        <w:t>    );</w:t>
      </w:r>
    </w:p>
    <w:p w14:paraId="41B48232" w14:textId="77777777" w:rsidR="009C4E54" w:rsidRPr="009C4E54" w:rsidRDefault="009C4E54" w:rsidP="009C4E54"/>
    <w:p w14:paraId="44F3899C" w14:textId="77777777" w:rsidR="009C4E54" w:rsidRPr="009C4E54" w:rsidRDefault="009C4E54" w:rsidP="009C4E54">
      <w:r w:rsidRPr="009C4E54">
        <w:t>    crystal.position.set(</w:t>
      </w:r>
    </w:p>
    <w:p w14:paraId="4DF31085" w14:textId="77777777" w:rsidR="009C4E54" w:rsidRPr="009C4E54" w:rsidRDefault="009C4E54" w:rsidP="009C4E54">
      <w:r w:rsidRPr="009C4E54">
        <w:t>        THREE.MathUtils.randFloat(-110,110),</w:t>
      </w:r>
    </w:p>
    <w:p w14:paraId="00CD98E9" w14:textId="77777777" w:rsidR="009C4E54" w:rsidRPr="009C4E54" w:rsidRDefault="009C4E54" w:rsidP="009C4E54">
      <w:r w:rsidRPr="009C4E54">
        <w:t>        THREE.MathUtils.randFloat(-65,65),</w:t>
      </w:r>
    </w:p>
    <w:p w14:paraId="6A6FC6E8" w14:textId="77777777" w:rsidR="009C4E54" w:rsidRPr="009C4E54" w:rsidRDefault="009C4E54" w:rsidP="009C4E54">
      <w:r w:rsidRPr="009C4E54">
        <w:t>        THREE.MathUtils.randFloat(-8000,-800)</w:t>
      </w:r>
    </w:p>
    <w:p w14:paraId="5D2EAF30" w14:textId="77777777" w:rsidR="009C4E54" w:rsidRPr="009C4E54" w:rsidRDefault="009C4E54" w:rsidP="009C4E54">
      <w:r w:rsidRPr="009C4E54">
        <w:t>    );</w:t>
      </w:r>
    </w:p>
    <w:p w14:paraId="6303A1DF" w14:textId="77777777" w:rsidR="009C4E54" w:rsidRPr="009C4E54" w:rsidRDefault="009C4E54" w:rsidP="009C4E54"/>
    <w:p w14:paraId="1D65D542" w14:textId="77777777" w:rsidR="009C4E54" w:rsidRPr="009C4E54" w:rsidRDefault="009C4E54" w:rsidP="009C4E54">
      <w:r w:rsidRPr="009C4E54">
        <w:t>    scene.add(crystal);</w:t>
      </w:r>
    </w:p>
    <w:p w14:paraId="66B3185F" w14:textId="77777777" w:rsidR="009C4E54" w:rsidRPr="009C4E54" w:rsidRDefault="009C4E54" w:rsidP="009C4E54">
      <w:r w:rsidRPr="009C4E54">
        <w:t>    crystals.push(crystal);</w:t>
      </w:r>
    </w:p>
    <w:p w14:paraId="7FBAD4B7" w14:textId="77777777" w:rsidR="009C4E54" w:rsidRPr="009C4E54" w:rsidRDefault="009C4E54" w:rsidP="009C4E54">
      <w:r w:rsidRPr="009C4E54">
        <w:t>}</w:t>
      </w:r>
    </w:p>
    <w:p w14:paraId="3D7F7960" w14:textId="77777777" w:rsidR="009C4E54" w:rsidRPr="009C4E54" w:rsidRDefault="009C4E54" w:rsidP="009C4E54"/>
    <w:p w14:paraId="5E602C51" w14:textId="77777777" w:rsidR="009C4E54" w:rsidRPr="009C4E54" w:rsidRDefault="009C4E54" w:rsidP="009C4E54">
      <w:r w:rsidRPr="009C4E54">
        <w:t>for(</w:t>
      </w:r>
    </w:p>
    <w:p w14:paraId="2A911477" w14:textId="77777777" w:rsidR="009C4E54" w:rsidRPr="009C4E54" w:rsidRDefault="009C4E54" w:rsidP="009C4E54">
      <w:r w:rsidRPr="009C4E54">
        <w:t>    let i=0;</w:t>
      </w:r>
    </w:p>
    <w:p w14:paraId="1ACAE86F" w14:textId="77777777" w:rsidR="009C4E54" w:rsidRPr="009C4E54" w:rsidRDefault="009C4E54" w:rsidP="009C4E54">
      <w:r w:rsidRPr="009C4E54">
        <w:t>    i&lt;25;</w:t>
      </w:r>
    </w:p>
    <w:p w14:paraId="75439D92" w14:textId="77777777" w:rsidR="009C4E54" w:rsidRPr="009C4E54" w:rsidRDefault="009C4E54" w:rsidP="009C4E54">
      <w:r w:rsidRPr="009C4E54">
        <w:t>    i++</w:t>
      </w:r>
    </w:p>
    <w:p w14:paraId="3E00F388" w14:textId="77777777" w:rsidR="009C4E54" w:rsidRPr="009C4E54" w:rsidRDefault="009C4E54" w:rsidP="009C4E54">
      <w:r w:rsidRPr="009C4E54">
        <w:t>)</w:t>
      </w:r>
    </w:p>
    <w:p w14:paraId="458B8E3C" w14:textId="77777777" w:rsidR="009C4E54" w:rsidRPr="009C4E54" w:rsidRDefault="009C4E54" w:rsidP="009C4E54">
      <w:r w:rsidRPr="009C4E54">
        <w:t>    createCrystal();</w:t>
      </w:r>
    </w:p>
    <w:p w14:paraId="15DC67DF" w14:textId="77777777" w:rsidR="009C4E54" w:rsidRPr="009C4E54" w:rsidRDefault="009C4E54" w:rsidP="009C4E54"/>
    <w:p w14:paraId="438981D8" w14:textId="77777777" w:rsidR="009C4E54" w:rsidRPr="009C4E54" w:rsidRDefault="009C4E54" w:rsidP="009C4E54">
      <w:r w:rsidRPr="009C4E54">
        <w:t>/* =========================================================</w:t>
      </w:r>
    </w:p>
    <w:p w14:paraId="0D471F47" w14:textId="77777777" w:rsidR="009C4E54" w:rsidRPr="009C4E54" w:rsidRDefault="009C4E54" w:rsidP="009C4E54">
      <w:r w:rsidRPr="009C4E54">
        <w:t>   GAME STATE</w:t>
      </w:r>
    </w:p>
    <w:p w14:paraId="7C87982B" w14:textId="77777777" w:rsidR="009C4E54" w:rsidRPr="009C4E54" w:rsidRDefault="009C4E54" w:rsidP="009C4E54">
      <w:r w:rsidRPr="009C4E54">
        <w:t>========================================================= */</w:t>
      </w:r>
    </w:p>
    <w:p w14:paraId="78E59E5B" w14:textId="77777777" w:rsidR="009C4E54" w:rsidRPr="009C4E54" w:rsidRDefault="009C4E54" w:rsidP="009C4E54"/>
    <w:p w14:paraId="1BF90943" w14:textId="77777777" w:rsidR="009C4E54" w:rsidRPr="009C4E54" w:rsidRDefault="009C4E54" w:rsidP="009C4E54">
      <w:r w:rsidRPr="009C4E54">
        <w:t>const player={</w:t>
      </w:r>
    </w:p>
    <w:p w14:paraId="3BE52116" w14:textId="77777777" w:rsidR="009C4E54" w:rsidRPr="009C4E54" w:rsidRDefault="009C4E54" w:rsidP="009C4E54">
      <w:r w:rsidRPr="009C4E54">
        <w:t>    position:new THREE.Vector3(),</w:t>
      </w:r>
    </w:p>
    <w:p w14:paraId="60332959" w14:textId="77777777" w:rsidR="009C4E54" w:rsidRPr="009C4E54" w:rsidRDefault="009C4E54" w:rsidP="009C4E54">
      <w:r w:rsidRPr="009C4E54">
        <w:t>    velocity:new THREE.Vector3()</w:t>
      </w:r>
    </w:p>
    <w:p w14:paraId="25C62BCD" w14:textId="77777777" w:rsidR="009C4E54" w:rsidRPr="009C4E54" w:rsidRDefault="009C4E54" w:rsidP="009C4E54">
      <w:r w:rsidRPr="009C4E54">
        <w:t>};</w:t>
      </w:r>
    </w:p>
    <w:p w14:paraId="3E8B239A" w14:textId="77777777" w:rsidR="009C4E54" w:rsidRPr="009C4E54" w:rsidRDefault="009C4E54" w:rsidP="009C4E54"/>
    <w:p w14:paraId="7AE19366" w14:textId="77777777" w:rsidR="009C4E54" w:rsidRPr="009C4E54" w:rsidRDefault="009C4E54" w:rsidP="009C4E54">
      <w:r w:rsidRPr="009C4E54">
        <w:t>let playing=false;</w:t>
      </w:r>
    </w:p>
    <w:p w14:paraId="3AE0A2B2" w14:textId="77777777" w:rsidR="009C4E54" w:rsidRPr="009C4E54" w:rsidRDefault="009C4E54" w:rsidP="009C4E54">
      <w:r w:rsidRPr="009C4E54">
        <w:t>let score=0;</w:t>
      </w:r>
    </w:p>
    <w:p w14:paraId="56CE5D35" w14:textId="77777777" w:rsidR="009C4E54" w:rsidRPr="009C4E54" w:rsidRDefault="009C4E54" w:rsidP="009C4E54">
      <w:r w:rsidRPr="009C4E54">
        <w:t>let hull=100;</w:t>
      </w:r>
    </w:p>
    <w:p w14:paraId="45DA8C3A" w14:textId="77777777" w:rsidR="009C4E54" w:rsidRPr="009C4E54" w:rsidRDefault="009C4E54" w:rsidP="009C4E54">
      <w:r w:rsidRPr="009C4E54">
        <w:t>let energy=100;</w:t>
      </w:r>
    </w:p>
    <w:p w14:paraId="6C425BF8" w14:textId="77777777" w:rsidR="009C4E54" w:rsidRPr="009C4E54" w:rsidRDefault="009C4E54" w:rsidP="009C4E54">
      <w:r w:rsidRPr="009C4E54">
        <w:t>let fuel=100;</w:t>
      </w:r>
    </w:p>
    <w:p w14:paraId="48CF1D33" w14:textId="77777777" w:rsidR="009C4E54" w:rsidRPr="009C4E54" w:rsidRDefault="009C4E54" w:rsidP="009C4E54">
      <w:r w:rsidRPr="009C4E54">
        <w:lastRenderedPageBreak/>
        <w:t>let distance=0;</w:t>
      </w:r>
    </w:p>
    <w:p w14:paraId="4C9FFAC7" w14:textId="77777777" w:rsidR="009C4E54" w:rsidRPr="009C4E54" w:rsidRDefault="009C4E54" w:rsidP="009C4E54">
      <w:r w:rsidRPr="009C4E54">
        <w:t>let cameraMode=0;</w:t>
      </w:r>
    </w:p>
    <w:p w14:paraId="3064888C" w14:textId="77777777" w:rsidR="009C4E54" w:rsidRPr="009C4E54" w:rsidRDefault="009C4E54" w:rsidP="009C4E54"/>
    <w:p w14:paraId="1BD73E0D" w14:textId="77777777" w:rsidR="009C4E54" w:rsidRPr="009C4E54" w:rsidRDefault="009C4E54" w:rsidP="009C4E54">
      <w:r w:rsidRPr="009C4E54">
        <w:t>const keys={};</w:t>
      </w:r>
    </w:p>
    <w:p w14:paraId="2B742E5F" w14:textId="77777777" w:rsidR="009C4E54" w:rsidRPr="009C4E54" w:rsidRDefault="009C4E54" w:rsidP="009C4E54"/>
    <w:p w14:paraId="2323CE73" w14:textId="77777777" w:rsidR="009C4E54" w:rsidRPr="009C4E54" w:rsidRDefault="009C4E54" w:rsidP="009C4E54">
      <w:r w:rsidRPr="009C4E54">
        <w:t>addEventListener(</w:t>
      </w:r>
    </w:p>
    <w:p w14:paraId="2FB3E6BF" w14:textId="77777777" w:rsidR="009C4E54" w:rsidRPr="009C4E54" w:rsidRDefault="009C4E54" w:rsidP="009C4E54">
      <w:r w:rsidRPr="009C4E54">
        <w:t>    "keydown",</w:t>
      </w:r>
    </w:p>
    <w:p w14:paraId="23A8067A" w14:textId="77777777" w:rsidR="009C4E54" w:rsidRPr="009C4E54" w:rsidRDefault="009C4E54" w:rsidP="009C4E54">
      <w:r w:rsidRPr="009C4E54">
        <w:t>    e=&gt;{</w:t>
      </w:r>
    </w:p>
    <w:p w14:paraId="000D4F0A" w14:textId="77777777" w:rsidR="009C4E54" w:rsidRPr="009C4E54" w:rsidRDefault="009C4E54" w:rsidP="009C4E54"/>
    <w:p w14:paraId="199DE882" w14:textId="77777777" w:rsidR="009C4E54" w:rsidRPr="009C4E54" w:rsidRDefault="009C4E54" w:rsidP="009C4E54">
      <w:r w:rsidRPr="009C4E54">
        <w:t>        keys[e.code]=true;</w:t>
      </w:r>
    </w:p>
    <w:p w14:paraId="59ED8DB5" w14:textId="77777777" w:rsidR="009C4E54" w:rsidRPr="009C4E54" w:rsidRDefault="009C4E54" w:rsidP="009C4E54"/>
    <w:p w14:paraId="09622F05" w14:textId="77777777" w:rsidR="009C4E54" w:rsidRPr="009C4E54" w:rsidRDefault="009C4E54" w:rsidP="009C4E54">
      <w:r w:rsidRPr="009C4E54">
        <w:t>        if(e.code==="Space"){</w:t>
      </w:r>
    </w:p>
    <w:p w14:paraId="16B2810D" w14:textId="77777777" w:rsidR="009C4E54" w:rsidRPr="009C4E54" w:rsidRDefault="009C4E54" w:rsidP="009C4E54">
      <w:r w:rsidRPr="009C4E54">
        <w:t>            e.preventDefault();</w:t>
      </w:r>
    </w:p>
    <w:p w14:paraId="590D85F8" w14:textId="77777777" w:rsidR="009C4E54" w:rsidRPr="009C4E54" w:rsidRDefault="009C4E54" w:rsidP="009C4E54">
      <w:r w:rsidRPr="009C4E54">
        <w:t>            fire();</w:t>
      </w:r>
    </w:p>
    <w:p w14:paraId="76D96869" w14:textId="77777777" w:rsidR="009C4E54" w:rsidRPr="009C4E54" w:rsidRDefault="009C4E54" w:rsidP="009C4E54">
      <w:r w:rsidRPr="009C4E54">
        <w:t>        }</w:t>
      </w:r>
    </w:p>
    <w:p w14:paraId="0D8784E0" w14:textId="77777777" w:rsidR="009C4E54" w:rsidRPr="009C4E54" w:rsidRDefault="009C4E54" w:rsidP="009C4E54"/>
    <w:p w14:paraId="23013B40" w14:textId="77777777" w:rsidR="009C4E54" w:rsidRPr="009C4E54" w:rsidRDefault="009C4E54" w:rsidP="009C4E54">
      <w:r w:rsidRPr="009C4E54">
        <w:t>        if(e.code==="KeyV")</w:t>
      </w:r>
    </w:p>
    <w:p w14:paraId="014AD0BC" w14:textId="77777777" w:rsidR="009C4E54" w:rsidRPr="009C4E54" w:rsidRDefault="009C4E54" w:rsidP="009C4E54">
      <w:r w:rsidRPr="009C4E54">
        <w:t>            toggleCamera();</w:t>
      </w:r>
    </w:p>
    <w:p w14:paraId="2E365E8A" w14:textId="77777777" w:rsidR="009C4E54" w:rsidRPr="009C4E54" w:rsidRDefault="009C4E54" w:rsidP="009C4E54">
      <w:r w:rsidRPr="009C4E54">
        <w:t>    }</w:t>
      </w:r>
    </w:p>
    <w:p w14:paraId="76D5AE58" w14:textId="77777777" w:rsidR="009C4E54" w:rsidRPr="009C4E54" w:rsidRDefault="009C4E54" w:rsidP="009C4E54">
      <w:r w:rsidRPr="009C4E54">
        <w:t>);</w:t>
      </w:r>
    </w:p>
    <w:p w14:paraId="7E8E65FB" w14:textId="77777777" w:rsidR="009C4E54" w:rsidRPr="009C4E54" w:rsidRDefault="009C4E54" w:rsidP="009C4E54"/>
    <w:p w14:paraId="37EB4818" w14:textId="77777777" w:rsidR="009C4E54" w:rsidRPr="009C4E54" w:rsidRDefault="009C4E54" w:rsidP="009C4E54">
      <w:r w:rsidRPr="009C4E54">
        <w:t>addEventListener(</w:t>
      </w:r>
    </w:p>
    <w:p w14:paraId="58398893" w14:textId="77777777" w:rsidR="009C4E54" w:rsidRPr="009C4E54" w:rsidRDefault="009C4E54" w:rsidP="009C4E54">
      <w:r w:rsidRPr="009C4E54">
        <w:t>    "keyup",</w:t>
      </w:r>
    </w:p>
    <w:p w14:paraId="323950A9" w14:textId="77777777" w:rsidR="009C4E54" w:rsidRPr="009C4E54" w:rsidRDefault="009C4E54" w:rsidP="009C4E54">
      <w:r w:rsidRPr="009C4E54">
        <w:t>    e=&gt;{</w:t>
      </w:r>
    </w:p>
    <w:p w14:paraId="5BD83464" w14:textId="77777777" w:rsidR="009C4E54" w:rsidRPr="009C4E54" w:rsidRDefault="009C4E54" w:rsidP="009C4E54">
      <w:r w:rsidRPr="009C4E54">
        <w:t>        keys[e.code]=false;</w:t>
      </w:r>
    </w:p>
    <w:p w14:paraId="105EC7BB" w14:textId="77777777" w:rsidR="009C4E54" w:rsidRPr="009C4E54" w:rsidRDefault="009C4E54" w:rsidP="009C4E54">
      <w:r w:rsidRPr="009C4E54">
        <w:t>    }</w:t>
      </w:r>
    </w:p>
    <w:p w14:paraId="1F211DE3" w14:textId="77777777" w:rsidR="009C4E54" w:rsidRPr="009C4E54" w:rsidRDefault="009C4E54" w:rsidP="009C4E54">
      <w:r w:rsidRPr="009C4E54">
        <w:t>);</w:t>
      </w:r>
    </w:p>
    <w:p w14:paraId="548455D8" w14:textId="77777777" w:rsidR="009C4E54" w:rsidRPr="009C4E54" w:rsidRDefault="009C4E54" w:rsidP="009C4E54"/>
    <w:p w14:paraId="73DE2B23" w14:textId="77777777" w:rsidR="009C4E54" w:rsidRPr="009C4E54" w:rsidRDefault="009C4E54" w:rsidP="009C4E54">
      <w:r w:rsidRPr="009C4E54">
        <w:t>/* =========================================================</w:t>
      </w:r>
    </w:p>
    <w:p w14:paraId="2D29DE98" w14:textId="77777777" w:rsidR="009C4E54" w:rsidRPr="009C4E54" w:rsidRDefault="009C4E54" w:rsidP="009C4E54">
      <w:r w:rsidRPr="009C4E54">
        <w:t>   CAMERA SWITCH</w:t>
      </w:r>
    </w:p>
    <w:p w14:paraId="3A4D30E1" w14:textId="77777777" w:rsidR="009C4E54" w:rsidRPr="009C4E54" w:rsidRDefault="009C4E54" w:rsidP="009C4E54">
      <w:r w:rsidRPr="009C4E54">
        <w:t>========================================================= */</w:t>
      </w:r>
    </w:p>
    <w:p w14:paraId="3E590267" w14:textId="77777777" w:rsidR="009C4E54" w:rsidRPr="009C4E54" w:rsidRDefault="009C4E54" w:rsidP="009C4E54"/>
    <w:p w14:paraId="77BDFB03" w14:textId="77777777" w:rsidR="009C4E54" w:rsidRPr="009C4E54" w:rsidRDefault="009C4E54" w:rsidP="009C4E54">
      <w:r w:rsidRPr="009C4E54">
        <w:t>function toggleCamera(){</w:t>
      </w:r>
    </w:p>
    <w:p w14:paraId="4E539AE0" w14:textId="77777777" w:rsidR="009C4E54" w:rsidRPr="009C4E54" w:rsidRDefault="009C4E54" w:rsidP="009C4E54"/>
    <w:p w14:paraId="786955B8" w14:textId="77777777" w:rsidR="009C4E54" w:rsidRPr="009C4E54" w:rsidRDefault="009C4E54" w:rsidP="009C4E54">
      <w:r w:rsidRPr="009C4E54">
        <w:t>    cameraMode=</w:t>
      </w:r>
    </w:p>
    <w:p w14:paraId="7C0A6595" w14:textId="77777777" w:rsidR="009C4E54" w:rsidRPr="009C4E54" w:rsidRDefault="009C4E54" w:rsidP="009C4E54">
      <w:r w:rsidRPr="009C4E54">
        <w:t>    cameraMode===0?1:0;</w:t>
      </w:r>
    </w:p>
    <w:p w14:paraId="35E7FB24" w14:textId="77777777" w:rsidR="009C4E54" w:rsidRPr="009C4E54" w:rsidRDefault="009C4E54" w:rsidP="009C4E54"/>
    <w:p w14:paraId="1F9A7137" w14:textId="77777777" w:rsidR="009C4E54" w:rsidRPr="009C4E54" w:rsidRDefault="009C4E54" w:rsidP="009C4E54">
      <w:r w:rsidRPr="009C4E54">
        <w:t>    const name=</w:t>
      </w:r>
    </w:p>
    <w:p w14:paraId="02F61C5B" w14:textId="77777777" w:rsidR="009C4E54" w:rsidRPr="009C4E54" w:rsidRDefault="009C4E54" w:rsidP="009C4E54">
      <w:r w:rsidRPr="009C4E54">
        <w:t>    cameraMode===0</w:t>
      </w:r>
    </w:p>
    <w:p w14:paraId="36AA8C93" w14:textId="77777777" w:rsidR="009C4E54" w:rsidRPr="009C4E54" w:rsidRDefault="009C4E54" w:rsidP="009C4E54">
      <w:r w:rsidRPr="009C4E54">
        <w:t>    ?"COCKPIT"</w:t>
      </w:r>
    </w:p>
    <w:p w14:paraId="47DFC21D" w14:textId="77777777" w:rsidR="009C4E54" w:rsidRPr="009C4E54" w:rsidRDefault="009C4E54" w:rsidP="009C4E54">
      <w:r w:rsidRPr="009C4E54">
        <w:t>    :"CHASE";</w:t>
      </w:r>
    </w:p>
    <w:p w14:paraId="6E26B3CA" w14:textId="77777777" w:rsidR="009C4E54" w:rsidRPr="009C4E54" w:rsidRDefault="009C4E54" w:rsidP="009C4E54"/>
    <w:p w14:paraId="5DCC43BE" w14:textId="77777777" w:rsidR="009C4E54" w:rsidRPr="009C4E54" w:rsidRDefault="009C4E54" w:rsidP="009C4E54">
      <w:r w:rsidRPr="009C4E54">
        <w:t>    document.getElementById(</w:t>
      </w:r>
    </w:p>
    <w:p w14:paraId="004FB781" w14:textId="77777777" w:rsidR="009C4E54" w:rsidRPr="009C4E54" w:rsidRDefault="009C4E54" w:rsidP="009C4E54">
      <w:r w:rsidRPr="009C4E54">
        <w:t>        "view"</w:t>
      </w:r>
    </w:p>
    <w:p w14:paraId="0D3F7D6C" w14:textId="77777777" w:rsidR="009C4E54" w:rsidRPr="009C4E54" w:rsidRDefault="009C4E54" w:rsidP="009C4E54">
      <w:r w:rsidRPr="009C4E54">
        <w:t>    ).textContent=name;</w:t>
      </w:r>
    </w:p>
    <w:p w14:paraId="57BB5C7F" w14:textId="77777777" w:rsidR="009C4E54" w:rsidRPr="009C4E54" w:rsidRDefault="009C4E54" w:rsidP="009C4E54"/>
    <w:p w14:paraId="49D84832" w14:textId="77777777" w:rsidR="009C4E54" w:rsidRPr="009C4E54" w:rsidRDefault="009C4E54" w:rsidP="009C4E54">
      <w:r w:rsidRPr="009C4E54">
        <w:t>    document.getElementById(</w:t>
      </w:r>
    </w:p>
    <w:p w14:paraId="09568F71" w14:textId="77777777" w:rsidR="009C4E54" w:rsidRPr="009C4E54" w:rsidRDefault="009C4E54" w:rsidP="009C4E54">
      <w:r w:rsidRPr="009C4E54">
        <w:t>        "viewBtn"</w:t>
      </w:r>
    </w:p>
    <w:p w14:paraId="58C99D65" w14:textId="77777777" w:rsidR="009C4E54" w:rsidRPr="009C4E54" w:rsidRDefault="009C4E54" w:rsidP="009C4E54">
      <w:r w:rsidRPr="009C4E54">
        <w:lastRenderedPageBreak/>
        <w:t>    ).textContent=</w:t>
      </w:r>
    </w:p>
    <w:p w14:paraId="49A80023" w14:textId="77777777" w:rsidR="009C4E54" w:rsidRPr="009C4E54" w:rsidRDefault="009C4E54" w:rsidP="009C4E54">
      <w:r w:rsidRPr="009C4E54">
        <w:t>    "VIEW: "+name;</w:t>
      </w:r>
    </w:p>
    <w:p w14:paraId="4D1A0D64" w14:textId="77777777" w:rsidR="009C4E54" w:rsidRPr="009C4E54" w:rsidRDefault="009C4E54" w:rsidP="009C4E54">
      <w:r w:rsidRPr="009C4E54">
        <w:t>}</w:t>
      </w:r>
    </w:p>
    <w:p w14:paraId="7B808486" w14:textId="77777777" w:rsidR="009C4E54" w:rsidRPr="009C4E54" w:rsidRDefault="009C4E54" w:rsidP="009C4E54"/>
    <w:p w14:paraId="0C6908A9" w14:textId="77777777" w:rsidR="009C4E54" w:rsidRPr="009C4E54" w:rsidRDefault="009C4E54" w:rsidP="009C4E54">
      <w:r w:rsidRPr="009C4E54">
        <w:t>document.getElementById(</w:t>
      </w:r>
    </w:p>
    <w:p w14:paraId="347DF82A" w14:textId="77777777" w:rsidR="009C4E54" w:rsidRPr="009C4E54" w:rsidRDefault="009C4E54" w:rsidP="009C4E54">
      <w:r w:rsidRPr="009C4E54">
        <w:t>    "viewBtn"</w:t>
      </w:r>
    </w:p>
    <w:p w14:paraId="5FA622A5" w14:textId="77777777" w:rsidR="009C4E54" w:rsidRPr="009C4E54" w:rsidRDefault="009C4E54" w:rsidP="009C4E54">
      <w:r w:rsidRPr="009C4E54">
        <w:t>).onclick=</w:t>
      </w:r>
    </w:p>
    <w:p w14:paraId="038C0769" w14:textId="77777777" w:rsidR="009C4E54" w:rsidRPr="009C4E54" w:rsidRDefault="009C4E54" w:rsidP="009C4E54">
      <w:r w:rsidRPr="009C4E54">
        <w:t>toggleCamera;</w:t>
      </w:r>
    </w:p>
    <w:p w14:paraId="2E04F71A" w14:textId="77777777" w:rsidR="009C4E54" w:rsidRPr="009C4E54" w:rsidRDefault="009C4E54" w:rsidP="009C4E54"/>
    <w:p w14:paraId="0F885D84" w14:textId="77777777" w:rsidR="009C4E54" w:rsidRPr="009C4E54" w:rsidRDefault="009C4E54" w:rsidP="009C4E54">
      <w:r w:rsidRPr="009C4E54">
        <w:t>/* =========================================================</w:t>
      </w:r>
    </w:p>
    <w:p w14:paraId="7D7845D9" w14:textId="77777777" w:rsidR="009C4E54" w:rsidRPr="009C4E54" w:rsidRDefault="009C4E54" w:rsidP="009C4E54">
      <w:r w:rsidRPr="009C4E54">
        <w:t>   MOVEMENT</w:t>
      </w:r>
    </w:p>
    <w:p w14:paraId="0A1C9F2E" w14:textId="77777777" w:rsidR="009C4E54" w:rsidRPr="009C4E54" w:rsidRDefault="009C4E54" w:rsidP="009C4E54">
      <w:r w:rsidRPr="009C4E54">
        <w:t>========================================================= */</w:t>
      </w:r>
    </w:p>
    <w:p w14:paraId="0713593E" w14:textId="77777777" w:rsidR="009C4E54" w:rsidRPr="009C4E54" w:rsidRDefault="009C4E54" w:rsidP="009C4E54"/>
    <w:p w14:paraId="0C53557A" w14:textId="77777777" w:rsidR="009C4E54" w:rsidRPr="009C4E54" w:rsidRDefault="009C4E54" w:rsidP="009C4E54">
      <w:r w:rsidRPr="009C4E54">
        <w:t>function updatePlayer(){</w:t>
      </w:r>
    </w:p>
    <w:p w14:paraId="7402D467" w14:textId="77777777" w:rsidR="009C4E54" w:rsidRPr="009C4E54" w:rsidRDefault="009C4E54" w:rsidP="009C4E54"/>
    <w:p w14:paraId="2B9B5E44" w14:textId="77777777" w:rsidR="009C4E54" w:rsidRPr="009C4E54" w:rsidRDefault="009C4E54" w:rsidP="009C4E54">
      <w:r w:rsidRPr="009C4E54">
        <w:t>    const boost=</w:t>
      </w:r>
    </w:p>
    <w:p w14:paraId="027C3172" w14:textId="77777777" w:rsidR="009C4E54" w:rsidRPr="009C4E54" w:rsidRDefault="009C4E54" w:rsidP="009C4E54">
      <w:r w:rsidRPr="009C4E54">
        <w:t>    keys["ShiftLeft"]||</w:t>
      </w:r>
    </w:p>
    <w:p w14:paraId="7181949D" w14:textId="77777777" w:rsidR="009C4E54" w:rsidRPr="009C4E54" w:rsidRDefault="009C4E54" w:rsidP="009C4E54">
      <w:r w:rsidRPr="009C4E54">
        <w:t>    keys["ShiftRight"];</w:t>
      </w:r>
    </w:p>
    <w:p w14:paraId="132F3FB4" w14:textId="77777777" w:rsidR="009C4E54" w:rsidRPr="009C4E54" w:rsidRDefault="009C4E54" w:rsidP="009C4E54"/>
    <w:p w14:paraId="16AB9FC1" w14:textId="77777777" w:rsidR="009C4E54" w:rsidRPr="009C4E54" w:rsidRDefault="009C4E54" w:rsidP="009C4E54">
      <w:r w:rsidRPr="009C4E54">
        <w:t>    let power=</w:t>
      </w:r>
    </w:p>
    <w:p w14:paraId="511C6DE7" w14:textId="77777777" w:rsidR="009C4E54" w:rsidRPr="009C4E54" w:rsidRDefault="009C4E54" w:rsidP="009C4E54">
      <w:r w:rsidRPr="009C4E54">
        <w:t>    boost?1:.42;</w:t>
      </w:r>
    </w:p>
    <w:p w14:paraId="4AB11900" w14:textId="77777777" w:rsidR="009C4E54" w:rsidRPr="009C4E54" w:rsidRDefault="009C4E54" w:rsidP="009C4E54"/>
    <w:p w14:paraId="0718E5ED" w14:textId="77777777" w:rsidR="009C4E54" w:rsidRPr="009C4E54" w:rsidRDefault="009C4E54" w:rsidP="009C4E54">
      <w:r w:rsidRPr="009C4E54">
        <w:t>    if(</w:t>
      </w:r>
    </w:p>
    <w:p w14:paraId="61396F2A" w14:textId="77777777" w:rsidR="009C4E54" w:rsidRPr="009C4E54" w:rsidRDefault="009C4E54" w:rsidP="009C4E54">
      <w:r w:rsidRPr="009C4E54">
        <w:t>        boost &amp;&amp;</w:t>
      </w:r>
    </w:p>
    <w:p w14:paraId="736A95B1" w14:textId="77777777" w:rsidR="009C4E54" w:rsidRPr="009C4E54" w:rsidRDefault="009C4E54" w:rsidP="009C4E54">
      <w:r w:rsidRPr="009C4E54">
        <w:t>        fuel&gt;0</w:t>
      </w:r>
    </w:p>
    <w:p w14:paraId="5AFD95AB" w14:textId="77777777" w:rsidR="009C4E54" w:rsidRPr="009C4E54" w:rsidRDefault="009C4E54" w:rsidP="009C4E54">
      <w:r w:rsidRPr="009C4E54">
        <w:t>    ){</w:t>
      </w:r>
    </w:p>
    <w:p w14:paraId="4D63B064" w14:textId="77777777" w:rsidR="009C4E54" w:rsidRPr="009C4E54" w:rsidRDefault="009C4E54" w:rsidP="009C4E54"/>
    <w:p w14:paraId="0472BC0E" w14:textId="77777777" w:rsidR="009C4E54" w:rsidRPr="009C4E54" w:rsidRDefault="009C4E54" w:rsidP="009C4E54">
      <w:r w:rsidRPr="009C4E54">
        <w:t>        fuel-=.18;</w:t>
      </w:r>
    </w:p>
    <w:p w14:paraId="40A522C1" w14:textId="77777777" w:rsidR="009C4E54" w:rsidRPr="009C4E54" w:rsidRDefault="009C4E54" w:rsidP="009C4E54"/>
    <w:p w14:paraId="1A330C66" w14:textId="77777777" w:rsidR="009C4E54" w:rsidRPr="009C4E54" w:rsidRDefault="009C4E54" w:rsidP="009C4E54">
      <w:r w:rsidRPr="009C4E54">
        <w:t>    }else{</w:t>
      </w:r>
    </w:p>
    <w:p w14:paraId="336F6711" w14:textId="77777777" w:rsidR="009C4E54" w:rsidRPr="009C4E54" w:rsidRDefault="009C4E54" w:rsidP="009C4E54"/>
    <w:p w14:paraId="53D1D1FD" w14:textId="77777777" w:rsidR="009C4E54" w:rsidRPr="009C4E54" w:rsidRDefault="009C4E54" w:rsidP="009C4E54">
      <w:r w:rsidRPr="009C4E54">
        <w:t>        power=.42;</w:t>
      </w:r>
    </w:p>
    <w:p w14:paraId="3371B672" w14:textId="77777777" w:rsidR="009C4E54" w:rsidRPr="009C4E54" w:rsidRDefault="009C4E54" w:rsidP="009C4E54">
      <w:r w:rsidRPr="009C4E54">
        <w:t>    }</w:t>
      </w:r>
    </w:p>
    <w:p w14:paraId="2C70FD98" w14:textId="77777777" w:rsidR="009C4E54" w:rsidRPr="009C4E54" w:rsidRDefault="009C4E54" w:rsidP="009C4E54"/>
    <w:p w14:paraId="05BD8351" w14:textId="77777777" w:rsidR="009C4E54" w:rsidRPr="009C4E54" w:rsidRDefault="009C4E54" w:rsidP="009C4E54">
      <w:r w:rsidRPr="009C4E54">
        <w:t>    if(</w:t>
      </w:r>
    </w:p>
    <w:p w14:paraId="52637EC2" w14:textId="77777777" w:rsidR="009C4E54" w:rsidRPr="009C4E54" w:rsidRDefault="009C4E54" w:rsidP="009C4E54">
      <w:r w:rsidRPr="009C4E54">
        <w:t>        keys["KeyA"]||</w:t>
      </w:r>
    </w:p>
    <w:p w14:paraId="4E02CB7E" w14:textId="77777777" w:rsidR="009C4E54" w:rsidRPr="009C4E54" w:rsidRDefault="009C4E54" w:rsidP="009C4E54">
      <w:r w:rsidRPr="009C4E54">
        <w:t>        keys["ArrowLeft"]</w:t>
      </w:r>
    </w:p>
    <w:p w14:paraId="5C4573A5" w14:textId="77777777" w:rsidR="009C4E54" w:rsidRPr="009C4E54" w:rsidRDefault="009C4E54" w:rsidP="009C4E54">
      <w:r w:rsidRPr="009C4E54">
        <w:t>    )</w:t>
      </w:r>
    </w:p>
    <w:p w14:paraId="6F7256BB" w14:textId="77777777" w:rsidR="009C4E54" w:rsidRPr="009C4E54" w:rsidRDefault="009C4E54" w:rsidP="009C4E54">
      <w:r w:rsidRPr="009C4E54">
        <w:t>        player.velocity.x-=power*.08;</w:t>
      </w:r>
    </w:p>
    <w:p w14:paraId="10764351" w14:textId="77777777" w:rsidR="009C4E54" w:rsidRPr="009C4E54" w:rsidRDefault="009C4E54" w:rsidP="009C4E54"/>
    <w:p w14:paraId="240125D0" w14:textId="77777777" w:rsidR="009C4E54" w:rsidRPr="009C4E54" w:rsidRDefault="009C4E54" w:rsidP="009C4E54">
      <w:r w:rsidRPr="009C4E54">
        <w:t>    if(</w:t>
      </w:r>
    </w:p>
    <w:p w14:paraId="5B14568E" w14:textId="77777777" w:rsidR="009C4E54" w:rsidRPr="009C4E54" w:rsidRDefault="009C4E54" w:rsidP="009C4E54">
      <w:r w:rsidRPr="009C4E54">
        <w:t>        keys["KeyD"]||</w:t>
      </w:r>
    </w:p>
    <w:p w14:paraId="3649760E" w14:textId="77777777" w:rsidR="009C4E54" w:rsidRPr="009C4E54" w:rsidRDefault="009C4E54" w:rsidP="009C4E54">
      <w:r w:rsidRPr="009C4E54">
        <w:t>        keys["ArrowRight"]</w:t>
      </w:r>
    </w:p>
    <w:p w14:paraId="3B42C337" w14:textId="77777777" w:rsidR="009C4E54" w:rsidRPr="009C4E54" w:rsidRDefault="009C4E54" w:rsidP="009C4E54">
      <w:r w:rsidRPr="009C4E54">
        <w:t>    )</w:t>
      </w:r>
    </w:p>
    <w:p w14:paraId="0B47DD71" w14:textId="77777777" w:rsidR="009C4E54" w:rsidRPr="009C4E54" w:rsidRDefault="009C4E54" w:rsidP="009C4E54">
      <w:r w:rsidRPr="009C4E54">
        <w:t>        player.velocity.x+=power*.08;</w:t>
      </w:r>
    </w:p>
    <w:p w14:paraId="5F06DDF7" w14:textId="77777777" w:rsidR="009C4E54" w:rsidRPr="009C4E54" w:rsidRDefault="009C4E54" w:rsidP="009C4E54"/>
    <w:p w14:paraId="257E2320" w14:textId="77777777" w:rsidR="009C4E54" w:rsidRPr="009C4E54" w:rsidRDefault="009C4E54" w:rsidP="009C4E54">
      <w:r w:rsidRPr="009C4E54">
        <w:t>    if(</w:t>
      </w:r>
    </w:p>
    <w:p w14:paraId="731646A8" w14:textId="77777777" w:rsidR="009C4E54" w:rsidRPr="009C4E54" w:rsidRDefault="009C4E54" w:rsidP="009C4E54">
      <w:r w:rsidRPr="009C4E54">
        <w:t>        keys["KeyW"]||</w:t>
      </w:r>
    </w:p>
    <w:p w14:paraId="38A19889" w14:textId="77777777" w:rsidR="009C4E54" w:rsidRPr="009C4E54" w:rsidRDefault="009C4E54" w:rsidP="009C4E54">
      <w:r w:rsidRPr="009C4E54">
        <w:lastRenderedPageBreak/>
        <w:t>        keys["ArrowUp"]</w:t>
      </w:r>
    </w:p>
    <w:p w14:paraId="2A65A333" w14:textId="77777777" w:rsidR="009C4E54" w:rsidRPr="009C4E54" w:rsidRDefault="009C4E54" w:rsidP="009C4E54">
      <w:r w:rsidRPr="009C4E54">
        <w:t>    )</w:t>
      </w:r>
    </w:p>
    <w:p w14:paraId="1832B6CB" w14:textId="77777777" w:rsidR="009C4E54" w:rsidRPr="009C4E54" w:rsidRDefault="009C4E54" w:rsidP="009C4E54">
      <w:r w:rsidRPr="009C4E54">
        <w:t>        player.velocity.y+=power*.08;</w:t>
      </w:r>
    </w:p>
    <w:p w14:paraId="6C9B465C" w14:textId="77777777" w:rsidR="009C4E54" w:rsidRPr="009C4E54" w:rsidRDefault="009C4E54" w:rsidP="009C4E54"/>
    <w:p w14:paraId="1BE7359B" w14:textId="77777777" w:rsidR="009C4E54" w:rsidRPr="009C4E54" w:rsidRDefault="009C4E54" w:rsidP="009C4E54">
      <w:r w:rsidRPr="009C4E54">
        <w:t>    if(</w:t>
      </w:r>
    </w:p>
    <w:p w14:paraId="10002A4B" w14:textId="77777777" w:rsidR="009C4E54" w:rsidRPr="009C4E54" w:rsidRDefault="009C4E54" w:rsidP="009C4E54">
      <w:r w:rsidRPr="009C4E54">
        <w:t>        keys["KeyS"]||</w:t>
      </w:r>
    </w:p>
    <w:p w14:paraId="71632E73" w14:textId="77777777" w:rsidR="009C4E54" w:rsidRPr="009C4E54" w:rsidRDefault="009C4E54" w:rsidP="009C4E54">
      <w:r w:rsidRPr="009C4E54">
        <w:t>        keys["ArrowDown"]</w:t>
      </w:r>
    </w:p>
    <w:p w14:paraId="04F9DC41" w14:textId="77777777" w:rsidR="009C4E54" w:rsidRPr="009C4E54" w:rsidRDefault="009C4E54" w:rsidP="009C4E54">
      <w:r w:rsidRPr="009C4E54">
        <w:t>    )</w:t>
      </w:r>
    </w:p>
    <w:p w14:paraId="00836170" w14:textId="77777777" w:rsidR="009C4E54" w:rsidRPr="009C4E54" w:rsidRDefault="009C4E54" w:rsidP="009C4E54">
      <w:r w:rsidRPr="009C4E54">
        <w:t>        player.velocity.y-=power*.08;</w:t>
      </w:r>
    </w:p>
    <w:p w14:paraId="4B3DC587" w14:textId="77777777" w:rsidR="009C4E54" w:rsidRPr="009C4E54" w:rsidRDefault="009C4E54" w:rsidP="009C4E54"/>
    <w:p w14:paraId="1BCF9C98" w14:textId="77777777" w:rsidR="009C4E54" w:rsidRPr="009C4E54" w:rsidRDefault="009C4E54" w:rsidP="009C4E54">
      <w:r w:rsidRPr="009C4E54">
        <w:t>    player.velocity.multiplyScalar(.93);</w:t>
      </w:r>
    </w:p>
    <w:p w14:paraId="06B73C47" w14:textId="77777777" w:rsidR="009C4E54" w:rsidRPr="009C4E54" w:rsidRDefault="009C4E54" w:rsidP="009C4E54"/>
    <w:p w14:paraId="3E902717" w14:textId="77777777" w:rsidR="009C4E54" w:rsidRPr="009C4E54" w:rsidRDefault="009C4E54" w:rsidP="009C4E54">
      <w:r w:rsidRPr="009C4E54">
        <w:t>    player.position.x+=</w:t>
      </w:r>
    </w:p>
    <w:p w14:paraId="3B387925" w14:textId="77777777" w:rsidR="009C4E54" w:rsidRPr="009C4E54" w:rsidRDefault="009C4E54" w:rsidP="009C4E54">
      <w:r w:rsidRPr="009C4E54">
        <w:t>    player.velocity.x;</w:t>
      </w:r>
    </w:p>
    <w:p w14:paraId="008C477A" w14:textId="77777777" w:rsidR="009C4E54" w:rsidRPr="009C4E54" w:rsidRDefault="009C4E54" w:rsidP="009C4E54"/>
    <w:p w14:paraId="209ECE4B" w14:textId="77777777" w:rsidR="009C4E54" w:rsidRPr="009C4E54" w:rsidRDefault="009C4E54" w:rsidP="009C4E54">
      <w:r w:rsidRPr="009C4E54">
        <w:t>    player.position.y+=</w:t>
      </w:r>
    </w:p>
    <w:p w14:paraId="075CC4DB" w14:textId="77777777" w:rsidR="009C4E54" w:rsidRPr="009C4E54" w:rsidRDefault="009C4E54" w:rsidP="009C4E54">
      <w:r w:rsidRPr="009C4E54">
        <w:t>    player.velocity.y;</w:t>
      </w:r>
    </w:p>
    <w:p w14:paraId="0CF8A79E" w14:textId="77777777" w:rsidR="009C4E54" w:rsidRPr="009C4E54" w:rsidRDefault="009C4E54" w:rsidP="009C4E54"/>
    <w:p w14:paraId="3A430E03" w14:textId="77777777" w:rsidR="009C4E54" w:rsidRPr="009C4E54" w:rsidRDefault="009C4E54" w:rsidP="009C4E54">
      <w:r w:rsidRPr="009C4E54">
        <w:t>    player.position.x=</w:t>
      </w:r>
    </w:p>
    <w:p w14:paraId="397D4E5D" w14:textId="77777777" w:rsidR="009C4E54" w:rsidRPr="009C4E54" w:rsidRDefault="009C4E54" w:rsidP="009C4E54">
      <w:r w:rsidRPr="009C4E54">
        <w:t>    THREE.MathUtils.clamp(</w:t>
      </w:r>
    </w:p>
    <w:p w14:paraId="173409AC" w14:textId="77777777" w:rsidR="009C4E54" w:rsidRPr="009C4E54" w:rsidRDefault="009C4E54" w:rsidP="009C4E54">
      <w:r w:rsidRPr="009C4E54">
        <w:t>        player.position.x,-110,110</w:t>
      </w:r>
    </w:p>
    <w:p w14:paraId="4263D4B1" w14:textId="77777777" w:rsidR="009C4E54" w:rsidRPr="009C4E54" w:rsidRDefault="009C4E54" w:rsidP="009C4E54">
      <w:r w:rsidRPr="009C4E54">
        <w:t>    );</w:t>
      </w:r>
    </w:p>
    <w:p w14:paraId="0AE34F8A" w14:textId="77777777" w:rsidR="009C4E54" w:rsidRPr="009C4E54" w:rsidRDefault="009C4E54" w:rsidP="009C4E54"/>
    <w:p w14:paraId="4D6F0E50" w14:textId="77777777" w:rsidR="009C4E54" w:rsidRPr="009C4E54" w:rsidRDefault="009C4E54" w:rsidP="009C4E54">
      <w:r w:rsidRPr="009C4E54">
        <w:t>    player.position.y=</w:t>
      </w:r>
    </w:p>
    <w:p w14:paraId="38850135" w14:textId="77777777" w:rsidR="009C4E54" w:rsidRPr="009C4E54" w:rsidRDefault="009C4E54" w:rsidP="009C4E54">
      <w:r w:rsidRPr="009C4E54">
        <w:t>    THREE.MathUtils.clamp(</w:t>
      </w:r>
    </w:p>
    <w:p w14:paraId="618C288A" w14:textId="77777777" w:rsidR="009C4E54" w:rsidRPr="009C4E54" w:rsidRDefault="009C4E54" w:rsidP="009C4E54">
      <w:r w:rsidRPr="009C4E54">
        <w:t>        player.position.y,-75,75</w:t>
      </w:r>
    </w:p>
    <w:p w14:paraId="58FC319D" w14:textId="77777777" w:rsidR="009C4E54" w:rsidRPr="009C4E54" w:rsidRDefault="009C4E54" w:rsidP="009C4E54">
      <w:r w:rsidRPr="009C4E54">
        <w:t>    );</w:t>
      </w:r>
    </w:p>
    <w:p w14:paraId="5E083B0F" w14:textId="77777777" w:rsidR="009C4E54" w:rsidRPr="009C4E54" w:rsidRDefault="009C4E54" w:rsidP="009C4E54"/>
    <w:p w14:paraId="7CCEA548" w14:textId="77777777" w:rsidR="009C4E54" w:rsidRPr="009C4E54" w:rsidRDefault="009C4E54" w:rsidP="009C4E54">
      <w:r w:rsidRPr="009C4E54">
        <w:t>    distance+=</w:t>
      </w:r>
    </w:p>
    <w:p w14:paraId="1EA7BE82" w14:textId="77777777" w:rsidR="009C4E54" w:rsidRPr="009C4E54" w:rsidRDefault="009C4E54" w:rsidP="009C4E54">
      <w:r w:rsidRPr="009C4E54">
        <w:t>    boost?2.2:.8;</w:t>
      </w:r>
    </w:p>
    <w:p w14:paraId="244444BD" w14:textId="77777777" w:rsidR="009C4E54" w:rsidRPr="009C4E54" w:rsidRDefault="009C4E54" w:rsidP="009C4E54"/>
    <w:p w14:paraId="6A0DD362" w14:textId="77777777" w:rsidR="009C4E54" w:rsidRPr="009C4E54" w:rsidRDefault="009C4E54" w:rsidP="009C4E54">
      <w:r w:rsidRPr="009C4E54">
        <w:t>    ship.position.copy(</w:t>
      </w:r>
    </w:p>
    <w:p w14:paraId="2F7356CE" w14:textId="77777777" w:rsidR="009C4E54" w:rsidRPr="009C4E54" w:rsidRDefault="009C4E54" w:rsidP="009C4E54">
      <w:r w:rsidRPr="009C4E54">
        <w:t>        player.position</w:t>
      </w:r>
    </w:p>
    <w:p w14:paraId="76D5EE81" w14:textId="77777777" w:rsidR="009C4E54" w:rsidRPr="009C4E54" w:rsidRDefault="009C4E54" w:rsidP="009C4E54">
      <w:r w:rsidRPr="009C4E54">
        <w:t>    );</w:t>
      </w:r>
    </w:p>
    <w:p w14:paraId="082BCA9F" w14:textId="77777777" w:rsidR="009C4E54" w:rsidRPr="009C4E54" w:rsidRDefault="009C4E54" w:rsidP="009C4E54"/>
    <w:p w14:paraId="1308DDB4" w14:textId="77777777" w:rsidR="009C4E54" w:rsidRPr="009C4E54" w:rsidRDefault="009C4E54" w:rsidP="009C4E54">
      <w:r w:rsidRPr="009C4E54">
        <w:t>    ship.rotation.z=</w:t>
      </w:r>
    </w:p>
    <w:p w14:paraId="562DEEBF" w14:textId="77777777" w:rsidR="009C4E54" w:rsidRPr="009C4E54" w:rsidRDefault="009C4E54" w:rsidP="009C4E54">
      <w:r w:rsidRPr="009C4E54">
        <w:t>    THREE.MathUtils.lerp(</w:t>
      </w:r>
    </w:p>
    <w:p w14:paraId="3B2D039B" w14:textId="77777777" w:rsidR="009C4E54" w:rsidRPr="009C4E54" w:rsidRDefault="009C4E54" w:rsidP="009C4E54">
      <w:r w:rsidRPr="009C4E54">
        <w:t>        ship.rotation.z,</w:t>
      </w:r>
    </w:p>
    <w:p w14:paraId="48F03291" w14:textId="77777777" w:rsidR="009C4E54" w:rsidRPr="009C4E54" w:rsidRDefault="009C4E54" w:rsidP="009C4E54">
      <w:r w:rsidRPr="009C4E54">
        <w:t>        -player.velocity.x*.35,</w:t>
      </w:r>
    </w:p>
    <w:p w14:paraId="41D0B5AC" w14:textId="77777777" w:rsidR="009C4E54" w:rsidRPr="009C4E54" w:rsidRDefault="009C4E54" w:rsidP="009C4E54">
      <w:r w:rsidRPr="009C4E54">
        <w:t>        .1</w:t>
      </w:r>
    </w:p>
    <w:p w14:paraId="7ED66EE2" w14:textId="77777777" w:rsidR="009C4E54" w:rsidRPr="009C4E54" w:rsidRDefault="009C4E54" w:rsidP="009C4E54">
      <w:r w:rsidRPr="009C4E54">
        <w:t>    );</w:t>
      </w:r>
    </w:p>
    <w:p w14:paraId="0368C76C" w14:textId="77777777" w:rsidR="009C4E54" w:rsidRPr="009C4E54" w:rsidRDefault="009C4E54" w:rsidP="009C4E54"/>
    <w:p w14:paraId="65B71C53" w14:textId="77777777" w:rsidR="009C4E54" w:rsidRPr="009C4E54" w:rsidRDefault="009C4E54" w:rsidP="009C4E54">
      <w:r w:rsidRPr="009C4E54">
        <w:t>    ship.rotation.x=</w:t>
      </w:r>
    </w:p>
    <w:p w14:paraId="3CC68ECB" w14:textId="77777777" w:rsidR="009C4E54" w:rsidRPr="009C4E54" w:rsidRDefault="009C4E54" w:rsidP="009C4E54">
      <w:r w:rsidRPr="009C4E54">
        <w:t>    THREE.MathUtils.lerp(</w:t>
      </w:r>
    </w:p>
    <w:p w14:paraId="2860D824" w14:textId="77777777" w:rsidR="009C4E54" w:rsidRPr="009C4E54" w:rsidRDefault="009C4E54" w:rsidP="009C4E54">
      <w:r w:rsidRPr="009C4E54">
        <w:t>        ship.rotation.x,</w:t>
      </w:r>
    </w:p>
    <w:p w14:paraId="2650A11D" w14:textId="77777777" w:rsidR="009C4E54" w:rsidRPr="009C4E54" w:rsidRDefault="009C4E54" w:rsidP="009C4E54">
      <w:r w:rsidRPr="009C4E54">
        <w:t>        player.velocity.y*.2,</w:t>
      </w:r>
    </w:p>
    <w:p w14:paraId="7E41ACAC" w14:textId="77777777" w:rsidR="009C4E54" w:rsidRPr="009C4E54" w:rsidRDefault="009C4E54" w:rsidP="009C4E54">
      <w:r w:rsidRPr="009C4E54">
        <w:t>        .1</w:t>
      </w:r>
    </w:p>
    <w:p w14:paraId="388A4C34" w14:textId="77777777" w:rsidR="009C4E54" w:rsidRPr="009C4E54" w:rsidRDefault="009C4E54" w:rsidP="009C4E54">
      <w:r w:rsidRPr="009C4E54">
        <w:t>    );</w:t>
      </w:r>
    </w:p>
    <w:p w14:paraId="2C9A3B56" w14:textId="77777777" w:rsidR="009C4E54" w:rsidRPr="009C4E54" w:rsidRDefault="009C4E54" w:rsidP="009C4E54">
      <w:r w:rsidRPr="009C4E54">
        <w:lastRenderedPageBreak/>
        <w:t>}</w:t>
      </w:r>
    </w:p>
    <w:p w14:paraId="33E320EB" w14:textId="77777777" w:rsidR="009C4E54" w:rsidRPr="009C4E54" w:rsidRDefault="009C4E54" w:rsidP="009C4E54"/>
    <w:p w14:paraId="2B72A692" w14:textId="77777777" w:rsidR="009C4E54" w:rsidRPr="009C4E54" w:rsidRDefault="009C4E54" w:rsidP="009C4E54">
      <w:r w:rsidRPr="009C4E54">
        <w:t>/* =========================================================</w:t>
      </w:r>
    </w:p>
    <w:p w14:paraId="686D08A7" w14:textId="77777777" w:rsidR="009C4E54" w:rsidRPr="009C4E54" w:rsidRDefault="009C4E54" w:rsidP="009C4E54">
      <w:r w:rsidRPr="009C4E54">
        <w:t>   WORLD UPDATE</w:t>
      </w:r>
    </w:p>
    <w:p w14:paraId="39F1D1CC" w14:textId="77777777" w:rsidR="009C4E54" w:rsidRPr="009C4E54" w:rsidRDefault="009C4E54" w:rsidP="009C4E54">
      <w:r w:rsidRPr="009C4E54">
        <w:t>========================================================= */</w:t>
      </w:r>
    </w:p>
    <w:p w14:paraId="0D0A64DE" w14:textId="77777777" w:rsidR="009C4E54" w:rsidRPr="009C4E54" w:rsidRDefault="009C4E54" w:rsidP="009C4E54"/>
    <w:p w14:paraId="62CC3F62" w14:textId="77777777" w:rsidR="009C4E54" w:rsidRPr="009C4E54" w:rsidRDefault="009C4E54" w:rsidP="009C4E54">
      <w:r w:rsidRPr="009C4E54">
        <w:t>function updateWorld(){</w:t>
      </w:r>
    </w:p>
    <w:p w14:paraId="50A88F48" w14:textId="77777777" w:rsidR="009C4E54" w:rsidRPr="009C4E54" w:rsidRDefault="009C4E54" w:rsidP="009C4E54"/>
    <w:p w14:paraId="6D8DA095" w14:textId="77777777" w:rsidR="009C4E54" w:rsidRPr="009C4E54" w:rsidRDefault="009C4E54" w:rsidP="009C4E54">
      <w:r w:rsidRPr="009C4E54">
        <w:t>    const boost=</w:t>
      </w:r>
    </w:p>
    <w:p w14:paraId="6D5675C1" w14:textId="77777777" w:rsidR="009C4E54" w:rsidRPr="009C4E54" w:rsidRDefault="009C4E54" w:rsidP="009C4E54">
      <w:r w:rsidRPr="009C4E54">
        <w:t>    keys["ShiftLeft"]||</w:t>
      </w:r>
    </w:p>
    <w:p w14:paraId="28F0503F" w14:textId="77777777" w:rsidR="009C4E54" w:rsidRPr="009C4E54" w:rsidRDefault="009C4E54" w:rsidP="009C4E54">
      <w:r w:rsidRPr="009C4E54">
        <w:t>    keys["ShiftRight"];</w:t>
      </w:r>
    </w:p>
    <w:p w14:paraId="2643405A" w14:textId="77777777" w:rsidR="009C4E54" w:rsidRPr="009C4E54" w:rsidRDefault="009C4E54" w:rsidP="009C4E54"/>
    <w:p w14:paraId="7D0890C3" w14:textId="77777777" w:rsidR="009C4E54" w:rsidRPr="009C4E54" w:rsidRDefault="009C4E54" w:rsidP="009C4E54">
      <w:r w:rsidRPr="009C4E54">
        <w:t>    const speed=</w:t>
      </w:r>
    </w:p>
    <w:p w14:paraId="4CA68166" w14:textId="77777777" w:rsidR="009C4E54" w:rsidRPr="009C4E54" w:rsidRDefault="009C4E54" w:rsidP="009C4E54">
      <w:r w:rsidRPr="009C4E54">
        <w:t>    boost?2.8:.9;</w:t>
      </w:r>
    </w:p>
    <w:p w14:paraId="2ABF09F0" w14:textId="77777777" w:rsidR="009C4E54" w:rsidRPr="009C4E54" w:rsidRDefault="009C4E54" w:rsidP="009C4E54"/>
    <w:p w14:paraId="7DECF488" w14:textId="77777777" w:rsidR="009C4E54" w:rsidRPr="009C4E54" w:rsidRDefault="009C4E54" w:rsidP="009C4E54">
      <w:r w:rsidRPr="009C4E54">
        <w:t>    /* stars */</w:t>
      </w:r>
    </w:p>
    <w:p w14:paraId="066DF607" w14:textId="77777777" w:rsidR="009C4E54" w:rsidRPr="009C4E54" w:rsidRDefault="009C4E54" w:rsidP="009C4E54"/>
    <w:p w14:paraId="43841E52" w14:textId="77777777" w:rsidR="009C4E54" w:rsidRPr="009C4E54" w:rsidRDefault="009C4E54" w:rsidP="009C4E54">
      <w:r w:rsidRPr="009C4E54">
        <w:t>    starField.position.z+=speed;</w:t>
      </w:r>
    </w:p>
    <w:p w14:paraId="3E8BF6F9" w14:textId="77777777" w:rsidR="009C4E54" w:rsidRPr="009C4E54" w:rsidRDefault="009C4E54" w:rsidP="009C4E54"/>
    <w:p w14:paraId="1A8E775D" w14:textId="77777777" w:rsidR="009C4E54" w:rsidRPr="009C4E54" w:rsidRDefault="009C4E54" w:rsidP="009C4E54">
      <w:r w:rsidRPr="009C4E54">
        <w:t>    if(</w:t>
      </w:r>
    </w:p>
    <w:p w14:paraId="6685FA82" w14:textId="77777777" w:rsidR="009C4E54" w:rsidRPr="009C4E54" w:rsidRDefault="009C4E54" w:rsidP="009C4E54">
      <w:r w:rsidRPr="009C4E54">
        <w:t>        starField.position.z&gt;100</w:t>
      </w:r>
    </w:p>
    <w:p w14:paraId="3CE83142" w14:textId="77777777" w:rsidR="009C4E54" w:rsidRPr="009C4E54" w:rsidRDefault="009C4E54" w:rsidP="009C4E54">
      <w:r w:rsidRPr="009C4E54">
        <w:t>    )</w:t>
      </w:r>
    </w:p>
    <w:p w14:paraId="32B67743" w14:textId="77777777" w:rsidR="009C4E54" w:rsidRPr="009C4E54" w:rsidRDefault="009C4E54" w:rsidP="009C4E54">
      <w:r w:rsidRPr="009C4E54">
        <w:t>        starField.position.z=0;</w:t>
      </w:r>
    </w:p>
    <w:p w14:paraId="1D0A075B" w14:textId="77777777" w:rsidR="009C4E54" w:rsidRPr="009C4E54" w:rsidRDefault="009C4E54" w:rsidP="009C4E54"/>
    <w:p w14:paraId="24C8E283" w14:textId="77777777" w:rsidR="009C4E54" w:rsidRPr="009C4E54" w:rsidRDefault="009C4E54" w:rsidP="009C4E54">
      <w:r w:rsidRPr="009C4E54">
        <w:t>    /* galaxies */</w:t>
      </w:r>
    </w:p>
    <w:p w14:paraId="49A674C3" w14:textId="77777777" w:rsidR="009C4E54" w:rsidRPr="009C4E54" w:rsidRDefault="009C4E54" w:rsidP="009C4E54"/>
    <w:p w14:paraId="11DA2706" w14:textId="77777777" w:rsidR="009C4E54" w:rsidRPr="009C4E54" w:rsidRDefault="009C4E54" w:rsidP="009C4E54">
      <w:r w:rsidRPr="009C4E54">
        <w:t>    galaxies.forEach(</w:t>
      </w:r>
    </w:p>
    <w:p w14:paraId="7917BDE9" w14:textId="77777777" w:rsidR="009C4E54" w:rsidRPr="009C4E54" w:rsidRDefault="009C4E54" w:rsidP="009C4E54">
      <w:r w:rsidRPr="009C4E54">
        <w:t>        g=&gt;{</w:t>
      </w:r>
    </w:p>
    <w:p w14:paraId="1EDD7E58" w14:textId="77777777" w:rsidR="009C4E54" w:rsidRPr="009C4E54" w:rsidRDefault="009C4E54" w:rsidP="009C4E54">
      <w:r w:rsidRPr="009C4E54">
        <w:t>            g.object.position.z+=speed*.15;</w:t>
      </w:r>
    </w:p>
    <w:p w14:paraId="3244C29F" w14:textId="77777777" w:rsidR="009C4E54" w:rsidRPr="009C4E54" w:rsidRDefault="009C4E54" w:rsidP="009C4E54">
      <w:r w:rsidRPr="009C4E54">
        <w:t>        }</w:t>
      </w:r>
    </w:p>
    <w:p w14:paraId="12EB20A3" w14:textId="77777777" w:rsidR="009C4E54" w:rsidRPr="009C4E54" w:rsidRDefault="009C4E54" w:rsidP="009C4E54">
      <w:r w:rsidRPr="009C4E54">
        <w:t>    );</w:t>
      </w:r>
    </w:p>
    <w:p w14:paraId="614FBCA5" w14:textId="77777777" w:rsidR="009C4E54" w:rsidRPr="009C4E54" w:rsidRDefault="009C4E54" w:rsidP="009C4E54"/>
    <w:p w14:paraId="4B04DEF5" w14:textId="77777777" w:rsidR="009C4E54" w:rsidRPr="009C4E54" w:rsidRDefault="009C4E54" w:rsidP="009C4E54">
      <w:r w:rsidRPr="009C4E54">
        <w:t>    /* planets */</w:t>
      </w:r>
    </w:p>
    <w:p w14:paraId="14EA2EC1" w14:textId="77777777" w:rsidR="009C4E54" w:rsidRPr="009C4E54" w:rsidRDefault="009C4E54" w:rsidP="009C4E54"/>
    <w:p w14:paraId="77105C1B" w14:textId="77777777" w:rsidR="009C4E54" w:rsidRPr="009C4E54" w:rsidRDefault="009C4E54" w:rsidP="009C4E54">
      <w:r w:rsidRPr="009C4E54">
        <w:t>    planets.forEach(</w:t>
      </w:r>
    </w:p>
    <w:p w14:paraId="49AA6847" w14:textId="77777777" w:rsidR="009C4E54" w:rsidRPr="009C4E54" w:rsidRDefault="009C4E54" w:rsidP="009C4E54">
      <w:r w:rsidRPr="009C4E54">
        <w:t>        p=&gt;{</w:t>
      </w:r>
    </w:p>
    <w:p w14:paraId="296F37FF" w14:textId="77777777" w:rsidR="009C4E54" w:rsidRPr="009C4E54" w:rsidRDefault="009C4E54" w:rsidP="009C4E54"/>
    <w:p w14:paraId="2AC40110" w14:textId="77777777" w:rsidR="009C4E54" w:rsidRPr="009C4E54" w:rsidRDefault="009C4E54" w:rsidP="009C4E54">
      <w:r w:rsidRPr="009C4E54">
        <w:t>            p.position.z+=speed*.7;</w:t>
      </w:r>
    </w:p>
    <w:p w14:paraId="3C698AF8" w14:textId="77777777" w:rsidR="009C4E54" w:rsidRPr="009C4E54" w:rsidRDefault="009C4E54" w:rsidP="009C4E54">
      <w:r w:rsidRPr="009C4E54">
        <w:t>            p.rotation.y+=.001;</w:t>
      </w:r>
    </w:p>
    <w:p w14:paraId="380522DD" w14:textId="77777777" w:rsidR="009C4E54" w:rsidRPr="009C4E54" w:rsidRDefault="009C4E54" w:rsidP="009C4E54"/>
    <w:p w14:paraId="381738CD" w14:textId="77777777" w:rsidR="009C4E54" w:rsidRPr="009C4E54" w:rsidRDefault="009C4E54" w:rsidP="009C4E54">
      <w:r w:rsidRPr="009C4E54">
        <w:t>            if(</w:t>
      </w:r>
    </w:p>
    <w:p w14:paraId="6DEAD302" w14:textId="77777777" w:rsidR="009C4E54" w:rsidRPr="009C4E54" w:rsidRDefault="009C4E54" w:rsidP="009C4E54">
      <w:r w:rsidRPr="009C4E54">
        <w:t>                p.position.z&gt;700</w:t>
      </w:r>
    </w:p>
    <w:p w14:paraId="64ADD8F4" w14:textId="77777777" w:rsidR="009C4E54" w:rsidRPr="009C4E54" w:rsidRDefault="009C4E54" w:rsidP="009C4E54">
      <w:r w:rsidRPr="009C4E54">
        <w:t>            )</w:t>
      </w:r>
    </w:p>
    <w:p w14:paraId="7C68F1C3" w14:textId="77777777" w:rsidR="009C4E54" w:rsidRPr="009C4E54" w:rsidRDefault="009C4E54" w:rsidP="009C4E54">
      <w:r w:rsidRPr="009C4E54">
        <w:t>                p.position.z=</w:t>
      </w:r>
    </w:p>
    <w:p w14:paraId="610FBFF9" w14:textId="77777777" w:rsidR="009C4E54" w:rsidRPr="009C4E54" w:rsidRDefault="009C4E54" w:rsidP="009C4E54">
      <w:r w:rsidRPr="009C4E54">
        <w:t>                -17000;</w:t>
      </w:r>
    </w:p>
    <w:p w14:paraId="3444904B" w14:textId="77777777" w:rsidR="009C4E54" w:rsidRPr="009C4E54" w:rsidRDefault="009C4E54" w:rsidP="009C4E54">
      <w:r w:rsidRPr="009C4E54">
        <w:t>        }</w:t>
      </w:r>
    </w:p>
    <w:p w14:paraId="4560691C" w14:textId="77777777" w:rsidR="009C4E54" w:rsidRPr="009C4E54" w:rsidRDefault="009C4E54" w:rsidP="009C4E54">
      <w:r w:rsidRPr="009C4E54">
        <w:t>    );</w:t>
      </w:r>
    </w:p>
    <w:p w14:paraId="1EAD252D" w14:textId="77777777" w:rsidR="009C4E54" w:rsidRPr="009C4E54" w:rsidRDefault="009C4E54" w:rsidP="009C4E54"/>
    <w:p w14:paraId="7377E631" w14:textId="77777777" w:rsidR="009C4E54" w:rsidRPr="009C4E54" w:rsidRDefault="009C4E54" w:rsidP="009C4E54">
      <w:r w:rsidRPr="009C4E54">
        <w:lastRenderedPageBreak/>
        <w:t>    /* stations */</w:t>
      </w:r>
    </w:p>
    <w:p w14:paraId="59C6E481" w14:textId="77777777" w:rsidR="009C4E54" w:rsidRPr="009C4E54" w:rsidRDefault="009C4E54" w:rsidP="009C4E54"/>
    <w:p w14:paraId="3E3908B2" w14:textId="77777777" w:rsidR="009C4E54" w:rsidRPr="009C4E54" w:rsidRDefault="009C4E54" w:rsidP="009C4E54">
      <w:r w:rsidRPr="009C4E54">
        <w:t>    stations.forEach(</w:t>
      </w:r>
    </w:p>
    <w:p w14:paraId="2D0F7AB8" w14:textId="77777777" w:rsidR="009C4E54" w:rsidRPr="009C4E54" w:rsidRDefault="009C4E54" w:rsidP="009C4E54">
      <w:r w:rsidRPr="009C4E54">
        <w:t>        s=&gt;{</w:t>
      </w:r>
    </w:p>
    <w:p w14:paraId="45E3A774" w14:textId="77777777" w:rsidR="009C4E54" w:rsidRPr="009C4E54" w:rsidRDefault="009C4E54" w:rsidP="009C4E54"/>
    <w:p w14:paraId="499BF956" w14:textId="77777777" w:rsidR="009C4E54" w:rsidRPr="009C4E54" w:rsidRDefault="009C4E54" w:rsidP="009C4E54">
      <w:r w:rsidRPr="009C4E54">
        <w:t>            s.position.z+=speed*.7;</w:t>
      </w:r>
    </w:p>
    <w:p w14:paraId="7FB93D2B" w14:textId="77777777" w:rsidR="009C4E54" w:rsidRPr="009C4E54" w:rsidRDefault="009C4E54" w:rsidP="009C4E54">
      <w:r w:rsidRPr="009C4E54">
        <w:t>            s.rotation.z+=.002;</w:t>
      </w:r>
    </w:p>
    <w:p w14:paraId="006C8E2A" w14:textId="77777777" w:rsidR="009C4E54" w:rsidRPr="009C4E54" w:rsidRDefault="009C4E54" w:rsidP="009C4E54"/>
    <w:p w14:paraId="5F969854" w14:textId="77777777" w:rsidR="009C4E54" w:rsidRPr="009C4E54" w:rsidRDefault="009C4E54" w:rsidP="009C4E54">
      <w:r w:rsidRPr="009C4E54">
        <w:t>            if(</w:t>
      </w:r>
    </w:p>
    <w:p w14:paraId="2F5EBBC3" w14:textId="77777777" w:rsidR="009C4E54" w:rsidRPr="009C4E54" w:rsidRDefault="009C4E54" w:rsidP="009C4E54">
      <w:r w:rsidRPr="009C4E54">
        <w:t>                s.position.z&gt;700</w:t>
      </w:r>
    </w:p>
    <w:p w14:paraId="605606B3" w14:textId="77777777" w:rsidR="009C4E54" w:rsidRPr="009C4E54" w:rsidRDefault="009C4E54" w:rsidP="009C4E54">
      <w:r w:rsidRPr="009C4E54">
        <w:t>            )</w:t>
      </w:r>
    </w:p>
    <w:p w14:paraId="5F4BD937" w14:textId="77777777" w:rsidR="009C4E54" w:rsidRPr="009C4E54" w:rsidRDefault="009C4E54" w:rsidP="009C4E54">
      <w:r w:rsidRPr="009C4E54">
        <w:t>                s.position.z=-17000;</w:t>
      </w:r>
    </w:p>
    <w:p w14:paraId="7BD90B2A" w14:textId="77777777" w:rsidR="009C4E54" w:rsidRPr="009C4E54" w:rsidRDefault="009C4E54" w:rsidP="009C4E54">
      <w:r w:rsidRPr="009C4E54">
        <w:t>        }</w:t>
      </w:r>
    </w:p>
    <w:p w14:paraId="508E3195" w14:textId="77777777" w:rsidR="009C4E54" w:rsidRPr="009C4E54" w:rsidRDefault="009C4E54" w:rsidP="009C4E54">
      <w:r w:rsidRPr="009C4E54">
        <w:t>    );</w:t>
      </w:r>
    </w:p>
    <w:p w14:paraId="7A110D8C" w14:textId="77777777" w:rsidR="009C4E54" w:rsidRPr="009C4E54" w:rsidRDefault="009C4E54" w:rsidP="009C4E54"/>
    <w:p w14:paraId="7B41ADB1" w14:textId="77777777" w:rsidR="009C4E54" w:rsidRPr="009C4E54" w:rsidRDefault="009C4E54" w:rsidP="009C4E54">
      <w:r w:rsidRPr="009C4E54">
        <w:t>    /* asteroids */</w:t>
      </w:r>
    </w:p>
    <w:p w14:paraId="21B146A1" w14:textId="77777777" w:rsidR="009C4E54" w:rsidRPr="009C4E54" w:rsidRDefault="009C4E54" w:rsidP="009C4E54"/>
    <w:p w14:paraId="28EF548C" w14:textId="77777777" w:rsidR="009C4E54" w:rsidRPr="009C4E54" w:rsidRDefault="009C4E54" w:rsidP="009C4E54">
      <w:r w:rsidRPr="009C4E54">
        <w:t>    let danger=false;</w:t>
      </w:r>
    </w:p>
    <w:p w14:paraId="008B5255" w14:textId="77777777" w:rsidR="009C4E54" w:rsidRPr="009C4E54" w:rsidRDefault="009C4E54" w:rsidP="009C4E54"/>
    <w:p w14:paraId="7BE247B0" w14:textId="77777777" w:rsidR="009C4E54" w:rsidRPr="009C4E54" w:rsidRDefault="009C4E54" w:rsidP="009C4E54">
      <w:r w:rsidRPr="009C4E54">
        <w:t>    asteroids.forEach(</w:t>
      </w:r>
    </w:p>
    <w:p w14:paraId="32E52FB6" w14:textId="77777777" w:rsidR="009C4E54" w:rsidRPr="009C4E54" w:rsidRDefault="009C4E54" w:rsidP="009C4E54">
      <w:r w:rsidRPr="009C4E54">
        <w:t>        a=&gt;{</w:t>
      </w:r>
    </w:p>
    <w:p w14:paraId="1D643967" w14:textId="77777777" w:rsidR="009C4E54" w:rsidRPr="009C4E54" w:rsidRDefault="009C4E54" w:rsidP="009C4E54"/>
    <w:p w14:paraId="28FAE78E" w14:textId="77777777" w:rsidR="009C4E54" w:rsidRPr="009C4E54" w:rsidRDefault="009C4E54" w:rsidP="009C4E54">
      <w:r w:rsidRPr="009C4E54">
        <w:t>            a.position.z+=</w:t>
      </w:r>
    </w:p>
    <w:p w14:paraId="3C9202D6" w14:textId="77777777" w:rsidR="009C4E54" w:rsidRPr="009C4E54" w:rsidRDefault="009C4E54" w:rsidP="009C4E54">
      <w:r w:rsidRPr="009C4E54">
        <w:t>            speed+</w:t>
      </w:r>
    </w:p>
    <w:p w14:paraId="488393D3" w14:textId="77777777" w:rsidR="009C4E54" w:rsidRPr="009C4E54" w:rsidRDefault="009C4E54" w:rsidP="009C4E54">
      <w:r w:rsidRPr="009C4E54">
        <w:t>            a.userData.speed*.45;</w:t>
      </w:r>
    </w:p>
    <w:p w14:paraId="7ACAD573" w14:textId="77777777" w:rsidR="009C4E54" w:rsidRPr="009C4E54" w:rsidRDefault="009C4E54" w:rsidP="009C4E54"/>
    <w:p w14:paraId="526B87C6" w14:textId="77777777" w:rsidR="009C4E54" w:rsidRPr="009C4E54" w:rsidRDefault="009C4E54" w:rsidP="009C4E54">
      <w:r w:rsidRPr="009C4E54">
        <w:t>            a.rotation.x+=.01;</w:t>
      </w:r>
    </w:p>
    <w:p w14:paraId="02449F75" w14:textId="77777777" w:rsidR="009C4E54" w:rsidRPr="009C4E54" w:rsidRDefault="009C4E54" w:rsidP="009C4E54">
      <w:r w:rsidRPr="009C4E54">
        <w:t>            a.rotation.y+=.013;</w:t>
      </w:r>
    </w:p>
    <w:p w14:paraId="1DA60DE5" w14:textId="77777777" w:rsidR="009C4E54" w:rsidRPr="009C4E54" w:rsidRDefault="009C4E54" w:rsidP="009C4E54"/>
    <w:p w14:paraId="066FBB20" w14:textId="77777777" w:rsidR="009C4E54" w:rsidRPr="009C4E54" w:rsidRDefault="009C4E54" w:rsidP="009C4E54">
      <w:r w:rsidRPr="009C4E54">
        <w:t>            if(</w:t>
      </w:r>
    </w:p>
    <w:p w14:paraId="076A7632" w14:textId="77777777" w:rsidR="009C4E54" w:rsidRPr="009C4E54" w:rsidRDefault="009C4E54" w:rsidP="009C4E54">
      <w:r w:rsidRPr="009C4E54">
        <w:t>                a.position.z&gt;100</w:t>
      </w:r>
    </w:p>
    <w:p w14:paraId="1A451F27" w14:textId="77777777" w:rsidR="009C4E54" w:rsidRPr="009C4E54" w:rsidRDefault="009C4E54" w:rsidP="009C4E54">
      <w:r w:rsidRPr="009C4E54">
        <w:t>            )</w:t>
      </w:r>
    </w:p>
    <w:p w14:paraId="68C8DD7A" w14:textId="77777777" w:rsidR="009C4E54" w:rsidRPr="009C4E54" w:rsidRDefault="009C4E54" w:rsidP="009C4E54">
      <w:r w:rsidRPr="009C4E54">
        <w:t>                recycleAsteroid(a);</w:t>
      </w:r>
    </w:p>
    <w:p w14:paraId="7CE58801" w14:textId="77777777" w:rsidR="009C4E54" w:rsidRPr="009C4E54" w:rsidRDefault="009C4E54" w:rsidP="009C4E54"/>
    <w:p w14:paraId="0C9F83C8" w14:textId="77777777" w:rsidR="009C4E54" w:rsidRPr="009C4E54" w:rsidRDefault="009C4E54" w:rsidP="009C4E54">
      <w:r w:rsidRPr="009C4E54">
        <w:t>            const d=</w:t>
      </w:r>
    </w:p>
    <w:p w14:paraId="5E8F350B" w14:textId="77777777" w:rsidR="009C4E54" w:rsidRPr="009C4E54" w:rsidRDefault="009C4E54" w:rsidP="009C4E54">
      <w:r w:rsidRPr="009C4E54">
        <w:t>            a.position.distanceTo(</w:t>
      </w:r>
    </w:p>
    <w:p w14:paraId="36F2D956" w14:textId="77777777" w:rsidR="009C4E54" w:rsidRPr="009C4E54" w:rsidRDefault="009C4E54" w:rsidP="009C4E54">
      <w:r w:rsidRPr="009C4E54">
        <w:t>                player.position</w:t>
      </w:r>
    </w:p>
    <w:p w14:paraId="1D889920" w14:textId="77777777" w:rsidR="009C4E54" w:rsidRPr="009C4E54" w:rsidRDefault="009C4E54" w:rsidP="009C4E54">
      <w:r w:rsidRPr="009C4E54">
        <w:t>            );</w:t>
      </w:r>
    </w:p>
    <w:p w14:paraId="1C673526" w14:textId="77777777" w:rsidR="009C4E54" w:rsidRPr="009C4E54" w:rsidRDefault="009C4E54" w:rsidP="009C4E54"/>
    <w:p w14:paraId="3E6EA216" w14:textId="77777777" w:rsidR="009C4E54" w:rsidRPr="009C4E54" w:rsidRDefault="009C4E54" w:rsidP="009C4E54">
      <w:r w:rsidRPr="009C4E54">
        <w:t>            if(</w:t>
      </w:r>
    </w:p>
    <w:p w14:paraId="354CF112" w14:textId="77777777" w:rsidR="009C4E54" w:rsidRPr="009C4E54" w:rsidRDefault="009C4E54" w:rsidP="009C4E54">
      <w:r w:rsidRPr="009C4E54">
        <w:t>                d&lt;</w:t>
      </w:r>
    </w:p>
    <w:p w14:paraId="63C91987" w14:textId="77777777" w:rsidR="009C4E54" w:rsidRPr="009C4E54" w:rsidRDefault="009C4E54" w:rsidP="009C4E54">
      <w:r w:rsidRPr="009C4E54">
        <w:t>                a.userData.radius+6 &amp;&amp;</w:t>
      </w:r>
    </w:p>
    <w:p w14:paraId="34E52FA7" w14:textId="77777777" w:rsidR="009C4E54" w:rsidRPr="009C4E54" w:rsidRDefault="009C4E54" w:rsidP="009C4E54">
      <w:r w:rsidRPr="009C4E54">
        <w:t>                Math.abs(a.position.z)&lt;30</w:t>
      </w:r>
    </w:p>
    <w:p w14:paraId="5761EAD0" w14:textId="77777777" w:rsidR="009C4E54" w:rsidRPr="009C4E54" w:rsidRDefault="009C4E54" w:rsidP="009C4E54">
      <w:r w:rsidRPr="009C4E54">
        <w:t>            ){</w:t>
      </w:r>
    </w:p>
    <w:p w14:paraId="627A22E6" w14:textId="77777777" w:rsidR="009C4E54" w:rsidRPr="009C4E54" w:rsidRDefault="009C4E54" w:rsidP="009C4E54"/>
    <w:p w14:paraId="0299BCA2" w14:textId="77777777" w:rsidR="009C4E54" w:rsidRPr="009C4E54" w:rsidRDefault="009C4E54" w:rsidP="009C4E54">
      <w:r w:rsidRPr="009C4E54">
        <w:t>                damage(15);</w:t>
      </w:r>
    </w:p>
    <w:p w14:paraId="5EE6359E" w14:textId="77777777" w:rsidR="009C4E54" w:rsidRPr="009C4E54" w:rsidRDefault="009C4E54" w:rsidP="009C4E54"/>
    <w:p w14:paraId="40A3D308" w14:textId="77777777" w:rsidR="009C4E54" w:rsidRPr="009C4E54" w:rsidRDefault="009C4E54" w:rsidP="009C4E54">
      <w:r w:rsidRPr="009C4E54">
        <w:t>                explosion(</w:t>
      </w:r>
    </w:p>
    <w:p w14:paraId="67E3A236" w14:textId="77777777" w:rsidR="009C4E54" w:rsidRPr="009C4E54" w:rsidRDefault="009C4E54" w:rsidP="009C4E54">
      <w:r w:rsidRPr="009C4E54">
        <w:lastRenderedPageBreak/>
        <w:t>                    a.position</w:t>
      </w:r>
    </w:p>
    <w:p w14:paraId="22D2D653" w14:textId="77777777" w:rsidR="009C4E54" w:rsidRPr="009C4E54" w:rsidRDefault="009C4E54" w:rsidP="009C4E54">
      <w:r w:rsidRPr="009C4E54">
        <w:t>                );</w:t>
      </w:r>
    </w:p>
    <w:p w14:paraId="0D74E66D" w14:textId="77777777" w:rsidR="009C4E54" w:rsidRPr="009C4E54" w:rsidRDefault="009C4E54" w:rsidP="009C4E54"/>
    <w:p w14:paraId="58B8A6E2" w14:textId="77777777" w:rsidR="009C4E54" w:rsidRPr="009C4E54" w:rsidRDefault="009C4E54" w:rsidP="009C4E54">
      <w:r w:rsidRPr="009C4E54">
        <w:t>                recycleAsteroid(a);</w:t>
      </w:r>
    </w:p>
    <w:p w14:paraId="3EE70A49" w14:textId="77777777" w:rsidR="009C4E54" w:rsidRPr="009C4E54" w:rsidRDefault="009C4E54" w:rsidP="009C4E54">
      <w:r w:rsidRPr="009C4E54">
        <w:t>            }</w:t>
      </w:r>
    </w:p>
    <w:p w14:paraId="408278B9" w14:textId="77777777" w:rsidR="009C4E54" w:rsidRPr="009C4E54" w:rsidRDefault="009C4E54" w:rsidP="009C4E54"/>
    <w:p w14:paraId="685E21C1" w14:textId="77777777" w:rsidR="009C4E54" w:rsidRPr="009C4E54" w:rsidRDefault="009C4E54" w:rsidP="009C4E54">
      <w:r w:rsidRPr="009C4E54">
        <w:t>            if(</w:t>
      </w:r>
    </w:p>
    <w:p w14:paraId="7E41CD10" w14:textId="77777777" w:rsidR="009C4E54" w:rsidRPr="009C4E54" w:rsidRDefault="009C4E54" w:rsidP="009C4E54">
      <w:r w:rsidRPr="009C4E54">
        <w:t>                d&lt;65 &amp;&amp;</w:t>
      </w:r>
    </w:p>
    <w:p w14:paraId="3D64EADB" w14:textId="77777777" w:rsidR="009C4E54" w:rsidRPr="009C4E54" w:rsidRDefault="009C4E54" w:rsidP="009C4E54">
      <w:r w:rsidRPr="009C4E54">
        <w:t>                a.position.z&lt;0 &amp;&amp;</w:t>
      </w:r>
    </w:p>
    <w:p w14:paraId="639299C4" w14:textId="77777777" w:rsidR="009C4E54" w:rsidRPr="009C4E54" w:rsidRDefault="009C4E54" w:rsidP="009C4E54">
      <w:r w:rsidRPr="009C4E54">
        <w:t>                a.position.z&gt;-150</w:t>
      </w:r>
    </w:p>
    <w:p w14:paraId="0A21D59D" w14:textId="77777777" w:rsidR="009C4E54" w:rsidRPr="009C4E54" w:rsidRDefault="009C4E54" w:rsidP="009C4E54">
      <w:r w:rsidRPr="009C4E54">
        <w:t>            )</w:t>
      </w:r>
    </w:p>
    <w:p w14:paraId="4F0CA09B" w14:textId="77777777" w:rsidR="009C4E54" w:rsidRPr="009C4E54" w:rsidRDefault="009C4E54" w:rsidP="009C4E54">
      <w:r w:rsidRPr="009C4E54">
        <w:t>                danger=true;</w:t>
      </w:r>
    </w:p>
    <w:p w14:paraId="327A3978" w14:textId="77777777" w:rsidR="009C4E54" w:rsidRPr="009C4E54" w:rsidRDefault="009C4E54" w:rsidP="009C4E54">
      <w:r w:rsidRPr="009C4E54">
        <w:t>        }</w:t>
      </w:r>
    </w:p>
    <w:p w14:paraId="15FB7E4C" w14:textId="77777777" w:rsidR="009C4E54" w:rsidRPr="009C4E54" w:rsidRDefault="009C4E54" w:rsidP="009C4E54">
      <w:r w:rsidRPr="009C4E54">
        <w:t>    );</w:t>
      </w:r>
    </w:p>
    <w:p w14:paraId="6C28EAF2" w14:textId="77777777" w:rsidR="009C4E54" w:rsidRPr="009C4E54" w:rsidRDefault="009C4E54" w:rsidP="009C4E54"/>
    <w:p w14:paraId="78CA2EBC" w14:textId="77777777" w:rsidR="009C4E54" w:rsidRPr="009C4E54" w:rsidRDefault="009C4E54" w:rsidP="009C4E54">
      <w:r w:rsidRPr="009C4E54">
        <w:t>    document.getElementById(</w:t>
      </w:r>
    </w:p>
    <w:p w14:paraId="7F6FE6FE" w14:textId="77777777" w:rsidR="009C4E54" w:rsidRPr="009C4E54" w:rsidRDefault="009C4E54" w:rsidP="009C4E54">
      <w:r w:rsidRPr="009C4E54">
        <w:t>        "warning"</w:t>
      </w:r>
    </w:p>
    <w:p w14:paraId="02FD927E" w14:textId="77777777" w:rsidR="009C4E54" w:rsidRPr="009C4E54" w:rsidRDefault="009C4E54" w:rsidP="009C4E54">
      <w:r w:rsidRPr="009C4E54">
        <w:t>    ).classList.toggle(</w:t>
      </w:r>
    </w:p>
    <w:p w14:paraId="54E994C2" w14:textId="77777777" w:rsidR="009C4E54" w:rsidRPr="009C4E54" w:rsidRDefault="009C4E54" w:rsidP="009C4E54">
      <w:r w:rsidRPr="009C4E54">
        <w:t>        "show",</w:t>
      </w:r>
    </w:p>
    <w:p w14:paraId="1FFCBE08" w14:textId="77777777" w:rsidR="009C4E54" w:rsidRPr="009C4E54" w:rsidRDefault="009C4E54" w:rsidP="009C4E54">
      <w:r w:rsidRPr="009C4E54">
        <w:t>        danger</w:t>
      </w:r>
    </w:p>
    <w:p w14:paraId="3E13046F" w14:textId="77777777" w:rsidR="009C4E54" w:rsidRPr="009C4E54" w:rsidRDefault="009C4E54" w:rsidP="009C4E54">
      <w:r w:rsidRPr="009C4E54">
        <w:t>    );</w:t>
      </w:r>
    </w:p>
    <w:p w14:paraId="7A9DF3C2" w14:textId="77777777" w:rsidR="009C4E54" w:rsidRPr="009C4E54" w:rsidRDefault="009C4E54" w:rsidP="009C4E54"/>
    <w:p w14:paraId="189D46BA" w14:textId="77777777" w:rsidR="009C4E54" w:rsidRPr="009C4E54" w:rsidRDefault="009C4E54" w:rsidP="009C4E54">
      <w:r w:rsidRPr="009C4E54">
        <w:t>    /* enemies */</w:t>
      </w:r>
    </w:p>
    <w:p w14:paraId="64AEFAC0" w14:textId="77777777" w:rsidR="009C4E54" w:rsidRPr="009C4E54" w:rsidRDefault="009C4E54" w:rsidP="009C4E54"/>
    <w:p w14:paraId="27D685E5" w14:textId="77777777" w:rsidR="009C4E54" w:rsidRPr="009C4E54" w:rsidRDefault="009C4E54" w:rsidP="009C4E54">
      <w:r w:rsidRPr="009C4E54">
        <w:t>    enemies.forEach(</w:t>
      </w:r>
    </w:p>
    <w:p w14:paraId="6BDB7C7A" w14:textId="77777777" w:rsidR="009C4E54" w:rsidRPr="009C4E54" w:rsidRDefault="009C4E54" w:rsidP="009C4E54">
      <w:r w:rsidRPr="009C4E54">
        <w:t>        e=&gt;{</w:t>
      </w:r>
    </w:p>
    <w:p w14:paraId="5E434FCD" w14:textId="77777777" w:rsidR="009C4E54" w:rsidRPr="009C4E54" w:rsidRDefault="009C4E54" w:rsidP="009C4E54"/>
    <w:p w14:paraId="5759527F" w14:textId="77777777" w:rsidR="009C4E54" w:rsidRPr="009C4E54" w:rsidRDefault="009C4E54" w:rsidP="009C4E54">
      <w:r w:rsidRPr="009C4E54">
        <w:t>            e.position.z+=</w:t>
      </w:r>
    </w:p>
    <w:p w14:paraId="18BEC8FA" w14:textId="77777777" w:rsidR="009C4E54" w:rsidRPr="009C4E54" w:rsidRDefault="009C4E54" w:rsidP="009C4E54">
      <w:r w:rsidRPr="009C4E54">
        <w:t>            speed+</w:t>
      </w:r>
    </w:p>
    <w:p w14:paraId="6A30D571" w14:textId="77777777" w:rsidR="009C4E54" w:rsidRPr="009C4E54" w:rsidRDefault="009C4E54" w:rsidP="009C4E54">
      <w:r w:rsidRPr="009C4E54">
        <w:t>            e.userData.speed;</w:t>
      </w:r>
    </w:p>
    <w:p w14:paraId="6E7939D9" w14:textId="77777777" w:rsidR="009C4E54" w:rsidRPr="009C4E54" w:rsidRDefault="009C4E54" w:rsidP="009C4E54"/>
    <w:p w14:paraId="3BAD25F4" w14:textId="77777777" w:rsidR="009C4E54" w:rsidRPr="009C4E54" w:rsidRDefault="009C4E54" w:rsidP="009C4E54">
      <w:r w:rsidRPr="009C4E54">
        <w:t>            e.rotation.y+=.025;</w:t>
      </w:r>
    </w:p>
    <w:p w14:paraId="7C95DFAC" w14:textId="77777777" w:rsidR="009C4E54" w:rsidRPr="009C4E54" w:rsidRDefault="009C4E54" w:rsidP="009C4E54"/>
    <w:p w14:paraId="1CB2C81E" w14:textId="77777777" w:rsidR="009C4E54" w:rsidRPr="009C4E54" w:rsidRDefault="009C4E54" w:rsidP="009C4E54">
      <w:r w:rsidRPr="009C4E54">
        <w:t>            if(</w:t>
      </w:r>
    </w:p>
    <w:p w14:paraId="11B3D97A" w14:textId="77777777" w:rsidR="009C4E54" w:rsidRPr="009C4E54" w:rsidRDefault="009C4E54" w:rsidP="009C4E54">
      <w:r w:rsidRPr="009C4E54">
        <w:t>                e.position.z&gt;100</w:t>
      </w:r>
    </w:p>
    <w:p w14:paraId="3BAAE819" w14:textId="77777777" w:rsidR="009C4E54" w:rsidRPr="009C4E54" w:rsidRDefault="009C4E54" w:rsidP="009C4E54">
      <w:r w:rsidRPr="009C4E54">
        <w:t>            )</w:t>
      </w:r>
    </w:p>
    <w:p w14:paraId="2696EB90" w14:textId="77777777" w:rsidR="009C4E54" w:rsidRPr="009C4E54" w:rsidRDefault="009C4E54" w:rsidP="009C4E54">
      <w:r w:rsidRPr="009C4E54">
        <w:t>                recycleEnemy(e);</w:t>
      </w:r>
    </w:p>
    <w:p w14:paraId="06D7BD0C" w14:textId="77777777" w:rsidR="009C4E54" w:rsidRPr="009C4E54" w:rsidRDefault="009C4E54" w:rsidP="009C4E54"/>
    <w:p w14:paraId="1D7C1EA6" w14:textId="77777777" w:rsidR="009C4E54" w:rsidRPr="009C4E54" w:rsidRDefault="009C4E54" w:rsidP="009C4E54">
      <w:r w:rsidRPr="009C4E54">
        <w:t>            const d=</w:t>
      </w:r>
    </w:p>
    <w:p w14:paraId="3DB07D01" w14:textId="77777777" w:rsidR="009C4E54" w:rsidRPr="009C4E54" w:rsidRDefault="009C4E54" w:rsidP="009C4E54">
      <w:r w:rsidRPr="009C4E54">
        <w:t>            e.position.distanceTo(</w:t>
      </w:r>
    </w:p>
    <w:p w14:paraId="36B859C5" w14:textId="77777777" w:rsidR="009C4E54" w:rsidRPr="009C4E54" w:rsidRDefault="009C4E54" w:rsidP="009C4E54">
      <w:r w:rsidRPr="009C4E54">
        <w:t>                player.position</w:t>
      </w:r>
    </w:p>
    <w:p w14:paraId="59589C34" w14:textId="77777777" w:rsidR="009C4E54" w:rsidRPr="009C4E54" w:rsidRDefault="009C4E54" w:rsidP="009C4E54">
      <w:r w:rsidRPr="009C4E54">
        <w:t>            );</w:t>
      </w:r>
    </w:p>
    <w:p w14:paraId="376D553A" w14:textId="77777777" w:rsidR="009C4E54" w:rsidRPr="009C4E54" w:rsidRDefault="009C4E54" w:rsidP="009C4E54"/>
    <w:p w14:paraId="786B5FD8" w14:textId="77777777" w:rsidR="009C4E54" w:rsidRPr="009C4E54" w:rsidRDefault="009C4E54" w:rsidP="009C4E54">
      <w:r w:rsidRPr="009C4E54">
        <w:t>            if(</w:t>
      </w:r>
    </w:p>
    <w:p w14:paraId="4A48D023" w14:textId="77777777" w:rsidR="009C4E54" w:rsidRPr="009C4E54" w:rsidRDefault="009C4E54" w:rsidP="009C4E54">
      <w:r w:rsidRPr="009C4E54">
        <w:t>                d&lt;18 &amp;&amp;</w:t>
      </w:r>
    </w:p>
    <w:p w14:paraId="6665B37E" w14:textId="77777777" w:rsidR="009C4E54" w:rsidRPr="009C4E54" w:rsidRDefault="009C4E54" w:rsidP="009C4E54">
      <w:r w:rsidRPr="009C4E54">
        <w:t>                Math.abs(e.position.z)&lt;30</w:t>
      </w:r>
    </w:p>
    <w:p w14:paraId="66A3CE60" w14:textId="77777777" w:rsidR="009C4E54" w:rsidRPr="009C4E54" w:rsidRDefault="009C4E54" w:rsidP="009C4E54">
      <w:r w:rsidRPr="009C4E54">
        <w:t>            ){</w:t>
      </w:r>
    </w:p>
    <w:p w14:paraId="35311E67" w14:textId="77777777" w:rsidR="009C4E54" w:rsidRPr="009C4E54" w:rsidRDefault="009C4E54" w:rsidP="009C4E54"/>
    <w:p w14:paraId="386833FA" w14:textId="77777777" w:rsidR="009C4E54" w:rsidRPr="009C4E54" w:rsidRDefault="009C4E54" w:rsidP="009C4E54">
      <w:r w:rsidRPr="009C4E54">
        <w:lastRenderedPageBreak/>
        <w:t>                damage(20);</w:t>
      </w:r>
    </w:p>
    <w:p w14:paraId="109EE081" w14:textId="77777777" w:rsidR="009C4E54" w:rsidRPr="009C4E54" w:rsidRDefault="009C4E54" w:rsidP="009C4E54"/>
    <w:p w14:paraId="3A1770CE" w14:textId="77777777" w:rsidR="009C4E54" w:rsidRPr="009C4E54" w:rsidRDefault="009C4E54" w:rsidP="009C4E54">
      <w:r w:rsidRPr="009C4E54">
        <w:t>                explosion(</w:t>
      </w:r>
    </w:p>
    <w:p w14:paraId="304F74AA" w14:textId="77777777" w:rsidR="009C4E54" w:rsidRPr="009C4E54" w:rsidRDefault="009C4E54" w:rsidP="009C4E54">
      <w:r w:rsidRPr="009C4E54">
        <w:t>                    e.position,</w:t>
      </w:r>
    </w:p>
    <w:p w14:paraId="733B71D3" w14:textId="77777777" w:rsidR="009C4E54" w:rsidRPr="009C4E54" w:rsidRDefault="009C4E54" w:rsidP="009C4E54">
      <w:r w:rsidRPr="009C4E54">
        <w:t>                    0xff2233</w:t>
      </w:r>
    </w:p>
    <w:p w14:paraId="4A8AA436" w14:textId="77777777" w:rsidR="009C4E54" w:rsidRPr="009C4E54" w:rsidRDefault="009C4E54" w:rsidP="009C4E54">
      <w:r w:rsidRPr="009C4E54">
        <w:t>                );</w:t>
      </w:r>
    </w:p>
    <w:p w14:paraId="43CA8F7F" w14:textId="77777777" w:rsidR="009C4E54" w:rsidRPr="009C4E54" w:rsidRDefault="009C4E54" w:rsidP="009C4E54"/>
    <w:p w14:paraId="4CEFD9D8" w14:textId="77777777" w:rsidR="009C4E54" w:rsidRPr="009C4E54" w:rsidRDefault="009C4E54" w:rsidP="009C4E54">
      <w:r w:rsidRPr="009C4E54">
        <w:t>                recycleEnemy(e);</w:t>
      </w:r>
    </w:p>
    <w:p w14:paraId="28852416" w14:textId="77777777" w:rsidR="009C4E54" w:rsidRPr="009C4E54" w:rsidRDefault="009C4E54" w:rsidP="009C4E54">
      <w:r w:rsidRPr="009C4E54">
        <w:t>            }</w:t>
      </w:r>
    </w:p>
    <w:p w14:paraId="16C63A0F" w14:textId="77777777" w:rsidR="009C4E54" w:rsidRPr="009C4E54" w:rsidRDefault="009C4E54" w:rsidP="009C4E54">
      <w:r w:rsidRPr="009C4E54">
        <w:t>        }</w:t>
      </w:r>
    </w:p>
    <w:p w14:paraId="4DAE11AA" w14:textId="77777777" w:rsidR="009C4E54" w:rsidRPr="009C4E54" w:rsidRDefault="009C4E54" w:rsidP="009C4E54">
      <w:r w:rsidRPr="009C4E54">
        <w:t>    );</w:t>
      </w:r>
    </w:p>
    <w:p w14:paraId="29E873C9" w14:textId="77777777" w:rsidR="009C4E54" w:rsidRPr="009C4E54" w:rsidRDefault="009C4E54" w:rsidP="009C4E54"/>
    <w:p w14:paraId="55AEB55E" w14:textId="77777777" w:rsidR="009C4E54" w:rsidRPr="009C4E54" w:rsidRDefault="009C4E54" w:rsidP="009C4E54">
      <w:r w:rsidRPr="009C4E54">
        <w:t>    /* crystals */</w:t>
      </w:r>
    </w:p>
    <w:p w14:paraId="2A70BEB3" w14:textId="77777777" w:rsidR="009C4E54" w:rsidRPr="009C4E54" w:rsidRDefault="009C4E54" w:rsidP="009C4E54"/>
    <w:p w14:paraId="4250B3EA" w14:textId="77777777" w:rsidR="009C4E54" w:rsidRPr="009C4E54" w:rsidRDefault="009C4E54" w:rsidP="009C4E54">
      <w:r w:rsidRPr="009C4E54">
        <w:t>    crystals.forEach(</w:t>
      </w:r>
    </w:p>
    <w:p w14:paraId="2D12FE83" w14:textId="77777777" w:rsidR="009C4E54" w:rsidRPr="009C4E54" w:rsidRDefault="009C4E54" w:rsidP="009C4E54">
      <w:r w:rsidRPr="009C4E54">
        <w:t>        c=&gt;{</w:t>
      </w:r>
    </w:p>
    <w:p w14:paraId="4CBAADA6" w14:textId="77777777" w:rsidR="009C4E54" w:rsidRPr="009C4E54" w:rsidRDefault="009C4E54" w:rsidP="009C4E54"/>
    <w:p w14:paraId="30A48CC7" w14:textId="77777777" w:rsidR="009C4E54" w:rsidRPr="009C4E54" w:rsidRDefault="009C4E54" w:rsidP="009C4E54">
      <w:r w:rsidRPr="009C4E54">
        <w:t>            c.position.z+=speed*.8;</w:t>
      </w:r>
    </w:p>
    <w:p w14:paraId="33B96F1B" w14:textId="77777777" w:rsidR="009C4E54" w:rsidRPr="009C4E54" w:rsidRDefault="009C4E54" w:rsidP="009C4E54"/>
    <w:p w14:paraId="6BE83D37" w14:textId="77777777" w:rsidR="009C4E54" w:rsidRPr="009C4E54" w:rsidRDefault="009C4E54" w:rsidP="009C4E54">
      <w:r w:rsidRPr="009C4E54">
        <w:t>            c.rotation.x+=.03;</w:t>
      </w:r>
    </w:p>
    <w:p w14:paraId="47816216" w14:textId="77777777" w:rsidR="009C4E54" w:rsidRPr="009C4E54" w:rsidRDefault="009C4E54" w:rsidP="009C4E54">
      <w:r w:rsidRPr="009C4E54">
        <w:t>            c.rotation.y+=.04;</w:t>
      </w:r>
    </w:p>
    <w:p w14:paraId="499CD09D" w14:textId="77777777" w:rsidR="009C4E54" w:rsidRPr="009C4E54" w:rsidRDefault="009C4E54" w:rsidP="009C4E54"/>
    <w:p w14:paraId="1FFC0316" w14:textId="77777777" w:rsidR="009C4E54" w:rsidRPr="009C4E54" w:rsidRDefault="009C4E54" w:rsidP="009C4E54">
      <w:r w:rsidRPr="009C4E54">
        <w:t>            if(</w:t>
      </w:r>
    </w:p>
    <w:p w14:paraId="220F139F" w14:textId="77777777" w:rsidR="009C4E54" w:rsidRPr="009C4E54" w:rsidRDefault="009C4E54" w:rsidP="009C4E54">
      <w:r w:rsidRPr="009C4E54">
        <w:t>                c.position.z&gt;100</w:t>
      </w:r>
    </w:p>
    <w:p w14:paraId="3770902E" w14:textId="77777777" w:rsidR="009C4E54" w:rsidRPr="009C4E54" w:rsidRDefault="009C4E54" w:rsidP="009C4E54">
      <w:r w:rsidRPr="009C4E54">
        <w:t>            )</w:t>
      </w:r>
    </w:p>
    <w:p w14:paraId="7458113F" w14:textId="77777777" w:rsidR="009C4E54" w:rsidRPr="009C4E54" w:rsidRDefault="009C4E54" w:rsidP="009C4E54">
      <w:r w:rsidRPr="009C4E54">
        <w:t>                recycleCrystal(c);</w:t>
      </w:r>
    </w:p>
    <w:p w14:paraId="719A843C" w14:textId="77777777" w:rsidR="009C4E54" w:rsidRPr="009C4E54" w:rsidRDefault="009C4E54" w:rsidP="009C4E54"/>
    <w:p w14:paraId="4FCFF6CB" w14:textId="77777777" w:rsidR="009C4E54" w:rsidRPr="009C4E54" w:rsidRDefault="009C4E54" w:rsidP="009C4E54">
      <w:r w:rsidRPr="009C4E54">
        <w:t>            if(</w:t>
      </w:r>
    </w:p>
    <w:p w14:paraId="783BB378" w14:textId="77777777" w:rsidR="009C4E54" w:rsidRPr="009C4E54" w:rsidRDefault="009C4E54" w:rsidP="009C4E54">
      <w:r w:rsidRPr="009C4E54">
        <w:t>                c.position.distanceTo(</w:t>
      </w:r>
    </w:p>
    <w:p w14:paraId="2560E7C0" w14:textId="77777777" w:rsidR="009C4E54" w:rsidRPr="009C4E54" w:rsidRDefault="009C4E54" w:rsidP="009C4E54">
      <w:r w:rsidRPr="009C4E54">
        <w:t>                    player.position</w:t>
      </w:r>
    </w:p>
    <w:p w14:paraId="11A76C9F" w14:textId="77777777" w:rsidR="009C4E54" w:rsidRPr="009C4E54" w:rsidRDefault="009C4E54" w:rsidP="009C4E54">
      <w:r w:rsidRPr="009C4E54">
        <w:t>                )&lt;12</w:t>
      </w:r>
    </w:p>
    <w:p w14:paraId="5EFEC842" w14:textId="77777777" w:rsidR="009C4E54" w:rsidRPr="009C4E54" w:rsidRDefault="009C4E54" w:rsidP="009C4E54">
      <w:r w:rsidRPr="009C4E54">
        <w:t>            ){</w:t>
      </w:r>
    </w:p>
    <w:p w14:paraId="6F55642A" w14:textId="77777777" w:rsidR="009C4E54" w:rsidRPr="009C4E54" w:rsidRDefault="009C4E54" w:rsidP="009C4E54"/>
    <w:p w14:paraId="39F09772" w14:textId="77777777" w:rsidR="009C4E54" w:rsidRPr="009C4E54" w:rsidRDefault="009C4E54" w:rsidP="009C4E54">
      <w:r w:rsidRPr="009C4E54">
        <w:t>                score+=250;</w:t>
      </w:r>
    </w:p>
    <w:p w14:paraId="5DEEB160" w14:textId="77777777" w:rsidR="009C4E54" w:rsidRPr="009C4E54" w:rsidRDefault="009C4E54" w:rsidP="009C4E54"/>
    <w:p w14:paraId="29179C39" w14:textId="77777777" w:rsidR="009C4E54" w:rsidRPr="009C4E54" w:rsidRDefault="009C4E54" w:rsidP="009C4E54">
      <w:r w:rsidRPr="009C4E54">
        <w:t>                energy=</w:t>
      </w:r>
    </w:p>
    <w:p w14:paraId="09D10336" w14:textId="77777777" w:rsidR="009C4E54" w:rsidRPr="009C4E54" w:rsidRDefault="009C4E54" w:rsidP="009C4E54">
      <w:r w:rsidRPr="009C4E54">
        <w:t>                Math.min(</w:t>
      </w:r>
    </w:p>
    <w:p w14:paraId="3274F38D" w14:textId="77777777" w:rsidR="009C4E54" w:rsidRPr="009C4E54" w:rsidRDefault="009C4E54" w:rsidP="009C4E54">
      <w:r w:rsidRPr="009C4E54">
        <w:t>                    100,</w:t>
      </w:r>
    </w:p>
    <w:p w14:paraId="4BB04642" w14:textId="77777777" w:rsidR="009C4E54" w:rsidRPr="009C4E54" w:rsidRDefault="009C4E54" w:rsidP="009C4E54">
      <w:r w:rsidRPr="009C4E54">
        <w:t>                    energy+25</w:t>
      </w:r>
    </w:p>
    <w:p w14:paraId="44842A3E" w14:textId="77777777" w:rsidR="009C4E54" w:rsidRPr="009C4E54" w:rsidRDefault="009C4E54" w:rsidP="009C4E54">
      <w:r w:rsidRPr="009C4E54">
        <w:t>                );</w:t>
      </w:r>
    </w:p>
    <w:p w14:paraId="1D556551" w14:textId="77777777" w:rsidR="009C4E54" w:rsidRPr="009C4E54" w:rsidRDefault="009C4E54" w:rsidP="009C4E54"/>
    <w:p w14:paraId="701C9144" w14:textId="77777777" w:rsidR="009C4E54" w:rsidRPr="009C4E54" w:rsidRDefault="009C4E54" w:rsidP="009C4E54">
      <w:r w:rsidRPr="009C4E54">
        <w:t>                showEvent(</w:t>
      </w:r>
    </w:p>
    <w:p w14:paraId="12FDCA6D" w14:textId="77777777" w:rsidR="009C4E54" w:rsidRPr="009C4E54" w:rsidRDefault="009C4E54" w:rsidP="009C4E54">
      <w:r w:rsidRPr="009C4E54">
        <w:t>                    "</w:t>
      </w:r>
      <w:r w:rsidRPr="009C4E54">
        <w:rPr>
          <w:rFonts w:ascii="Segoe UI Emoji" w:hAnsi="Segoe UI Emoji" w:cs="Segoe UI Emoji"/>
        </w:rPr>
        <w:t>⚡</w:t>
      </w:r>
      <w:r w:rsidRPr="009C4E54">
        <w:t xml:space="preserve"> ENERGY CRYSTAL +250"</w:t>
      </w:r>
    </w:p>
    <w:p w14:paraId="2D4B80A7" w14:textId="77777777" w:rsidR="009C4E54" w:rsidRPr="009C4E54" w:rsidRDefault="009C4E54" w:rsidP="009C4E54">
      <w:r w:rsidRPr="009C4E54">
        <w:t>                );</w:t>
      </w:r>
    </w:p>
    <w:p w14:paraId="44936454" w14:textId="77777777" w:rsidR="009C4E54" w:rsidRPr="009C4E54" w:rsidRDefault="009C4E54" w:rsidP="009C4E54"/>
    <w:p w14:paraId="657CC64D" w14:textId="77777777" w:rsidR="009C4E54" w:rsidRPr="009C4E54" w:rsidRDefault="009C4E54" w:rsidP="009C4E54">
      <w:r w:rsidRPr="009C4E54">
        <w:t>                recycleCrystal(c);</w:t>
      </w:r>
    </w:p>
    <w:p w14:paraId="7ED0655D" w14:textId="77777777" w:rsidR="009C4E54" w:rsidRPr="009C4E54" w:rsidRDefault="009C4E54" w:rsidP="009C4E54">
      <w:r w:rsidRPr="009C4E54">
        <w:t>            }</w:t>
      </w:r>
    </w:p>
    <w:p w14:paraId="1BCDA87C" w14:textId="77777777" w:rsidR="009C4E54" w:rsidRPr="009C4E54" w:rsidRDefault="009C4E54" w:rsidP="009C4E54">
      <w:r w:rsidRPr="009C4E54">
        <w:t>        }</w:t>
      </w:r>
    </w:p>
    <w:p w14:paraId="3BC54EBA" w14:textId="77777777" w:rsidR="009C4E54" w:rsidRPr="009C4E54" w:rsidRDefault="009C4E54" w:rsidP="009C4E54">
      <w:r w:rsidRPr="009C4E54">
        <w:lastRenderedPageBreak/>
        <w:t>    );</w:t>
      </w:r>
    </w:p>
    <w:p w14:paraId="1B69F975" w14:textId="77777777" w:rsidR="009C4E54" w:rsidRPr="009C4E54" w:rsidRDefault="009C4E54" w:rsidP="009C4E54">
      <w:r w:rsidRPr="009C4E54">
        <w:t>}</w:t>
      </w:r>
    </w:p>
    <w:p w14:paraId="4B93C6B5" w14:textId="77777777" w:rsidR="009C4E54" w:rsidRPr="009C4E54" w:rsidRDefault="009C4E54" w:rsidP="009C4E54"/>
    <w:p w14:paraId="7F3AF959" w14:textId="77777777" w:rsidR="009C4E54" w:rsidRPr="009C4E54" w:rsidRDefault="009C4E54" w:rsidP="009C4E54">
      <w:r w:rsidRPr="009C4E54">
        <w:t>/* =========================================================</w:t>
      </w:r>
    </w:p>
    <w:p w14:paraId="147CC53E" w14:textId="77777777" w:rsidR="009C4E54" w:rsidRPr="009C4E54" w:rsidRDefault="009C4E54" w:rsidP="009C4E54">
      <w:r w:rsidRPr="009C4E54">
        <w:t>   RECYCLE</w:t>
      </w:r>
    </w:p>
    <w:p w14:paraId="11A7A362" w14:textId="77777777" w:rsidR="009C4E54" w:rsidRPr="009C4E54" w:rsidRDefault="009C4E54" w:rsidP="009C4E54">
      <w:r w:rsidRPr="009C4E54">
        <w:t>========================================================= */</w:t>
      </w:r>
    </w:p>
    <w:p w14:paraId="6733A17E" w14:textId="77777777" w:rsidR="009C4E54" w:rsidRPr="009C4E54" w:rsidRDefault="009C4E54" w:rsidP="009C4E54"/>
    <w:p w14:paraId="42C75622" w14:textId="77777777" w:rsidR="009C4E54" w:rsidRPr="009C4E54" w:rsidRDefault="009C4E54" w:rsidP="009C4E54">
      <w:r w:rsidRPr="009C4E54">
        <w:t>function recycleAsteroid(a){</w:t>
      </w:r>
    </w:p>
    <w:p w14:paraId="74403DC0" w14:textId="77777777" w:rsidR="009C4E54" w:rsidRPr="009C4E54" w:rsidRDefault="009C4E54" w:rsidP="009C4E54"/>
    <w:p w14:paraId="5F8DE210" w14:textId="77777777" w:rsidR="009C4E54" w:rsidRPr="009C4E54" w:rsidRDefault="009C4E54" w:rsidP="009C4E54">
      <w:r w:rsidRPr="009C4E54">
        <w:t>    a.position.z=</w:t>
      </w:r>
    </w:p>
    <w:p w14:paraId="61266EA1" w14:textId="77777777" w:rsidR="009C4E54" w:rsidRPr="009C4E54" w:rsidRDefault="009C4E54" w:rsidP="009C4E54">
      <w:r w:rsidRPr="009C4E54">
        <w:t>    THREE.MathUtils.randFloat(</w:t>
      </w:r>
    </w:p>
    <w:p w14:paraId="1A6F0922" w14:textId="77777777" w:rsidR="009C4E54" w:rsidRPr="009C4E54" w:rsidRDefault="009C4E54" w:rsidP="009C4E54">
      <w:r w:rsidRPr="009C4E54">
        <w:t>        -2200,-500</w:t>
      </w:r>
    </w:p>
    <w:p w14:paraId="30BE0D62" w14:textId="77777777" w:rsidR="009C4E54" w:rsidRPr="009C4E54" w:rsidRDefault="009C4E54" w:rsidP="009C4E54">
      <w:r w:rsidRPr="009C4E54">
        <w:t>    );</w:t>
      </w:r>
    </w:p>
    <w:p w14:paraId="06142CA4" w14:textId="77777777" w:rsidR="009C4E54" w:rsidRPr="009C4E54" w:rsidRDefault="009C4E54" w:rsidP="009C4E54"/>
    <w:p w14:paraId="4F01405B" w14:textId="77777777" w:rsidR="009C4E54" w:rsidRPr="009C4E54" w:rsidRDefault="009C4E54" w:rsidP="009C4E54">
      <w:r w:rsidRPr="009C4E54">
        <w:t>    a.position.x=</w:t>
      </w:r>
    </w:p>
    <w:p w14:paraId="7E0EC669" w14:textId="77777777" w:rsidR="009C4E54" w:rsidRPr="009C4E54" w:rsidRDefault="009C4E54" w:rsidP="009C4E54">
      <w:r w:rsidRPr="009C4E54">
        <w:t>    THREE.MathUtils.randFloat(</w:t>
      </w:r>
    </w:p>
    <w:p w14:paraId="17DEA4CE" w14:textId="77777777" w:rsidR="009C4E54" w:rsidRPr="009C4E54" w:rsidRDefault="009C4E54" w:rsidP="009C4E54">
      <w:r w:rsidRPr="009C4E54">
        <w:t>        -140,140</w:t>
      </w:r>
    </w:p>
    <w:p w14:paraId="536533A6" w14:textId="77777777" w:rsidR="009C4E54" w:rsidRPr="009C4E54" w:rsidRDefault="009C4E54" w:rsidP="009C4E54">
      <w:r w:rsidRPr="009C4E54">
        <w:t>    );</w:t>
      </w:r>
    </w:p>
    <w:p w14:paraId="6C7B45B6" w14:textId="77777777" w:rsidR="009C4E54" w:rsidRPr="009C4E54" w:rsidRDefault="009C4E54" w:rsidP="009C4E54"/>
    <w:p w14:paraId="502E5239" w14:textId="77777777" w:rsidR="009C4E54" w:rsidRPr="009C4E54" w:rsidRDefault="009C4E54" w:rsidP="009C4E54">
      <w:r w:rsidRPr="009C4E54">
        <w:t>    a.position.y=</w:t>
      </w:r>
    </w:p>
    <w:p w14:paraId="1C153F55" w14:textId="77777777" w:rsidR="009C4E54" w:rsidRPr="009C4E54" w:rsidRDefault="009C4E54" w:rsidP="009C4E54">
      <w:r w:rsidRPr="009C4E54">
        <w:t>    THREE.MathUtils.randFloat(</w:t>
      </w:r>
    </w:p>
    <w:p w14:paraId="762B658F" w14:textId="77777777" w:rsidR="009C4E54" w:rsidRPr="009C4E54" w:rsidRDefault="009C4E54" w:rsidP="009C4E54">
      <w:r w:rsidRPr="009C4E54">
        <w:t>        -90,90</w:t>
      </w:r>
    </w:p>
    <w:p w14:paraId="79E41C4D" w14:textId="77777777" w:rsidR="009C4E54" w:rsidRPr="009C4E54" w:rsidRDefault="009C4E54" w:rsidP="009C4E54">
      <w:r w:rsidRPr="009C4E54">
        <w:t>    );</w:t>
      </w:r>
    </w:p>
    <w:p w14:paraId="3F1EB1D4" w14:textId="77777777" w:rsidR="009C4E54" w:rsidRPr="009C4E54" w:rsidRDefault="009C4E54" w:rsidP="009C4E54">
      <w:r w:rsidRPr="009C4E54">
        <w:t>}</w:t>
      </w:r>
    </w:p>
    <w:p w14:paraId="1798F599" w14:textId="77777777" w:rsidR="009C4E54" w:rsidRPr="009C4E54" w:rsidRDefault="009C4E54" w:rsidP="009C4E54"/>
    <w:p w14:paraId="6212B16B" w14:textId="77777777" w:rsidR="009C4E54" w:rsidRPr="009C4E54" w:rsidRDefault="009C4E54" w:rsidP="009C4E54">
      <w:r w:rsidRPr="009C4E54">
        <w:t>function recycleEnemy(e){</w:t>
      </w:r>
    </w:p>
    <w:p w14:paraId="022D309D" w14:textId="77777777" w:rsidR="009C4E54" w:rsidRPr="009C4E54" w:rsidRDefault="009C4E54" w:rsidP="009C4E54"/>
    <w:p w14:paraId="1AAEA93D" w14:textId="77777777" w:rsidR="009C4E54" w:rsidRPr="009C4E54" w:rsidRDefault="009C4E54" w:rsidP="009C4E54">
      <w:r w:rsidRPr="009C4E54">
        <w:t>    e.position.z=</w:t>
      </w:r>
    </w:p>
    <w:p w14:paraId="399F5777" w14:textId="77777777" w:rsidR="009C4E54" w:rsidRPr="009C4E54" w:rsidRDefault="009C4E54" w:rsidP="009C4E54">
      <w:r w:rsidRPr="009C4E54">
        <w:t>    THREE.MathUtils.randFloat(</w:t>
      </w:r>
    </w:p>
    <w:p w14:paraId="30EB3398" w14:textId="77777777" w:rsidR="009C4E54" w:rsidRPr="009C4E54" w:rsidRDefault="009C4E54" w:rsidP="009C4E54">
      <w:r w:rsidRPr="009C4E54">
        <w:t>        -8000,-1200</w:t>
      </w:r>
    </w:p>
    <w:p w14:paraId="4A270D02" w14:textId="77777777" w:rsidR="009C4E54" w:rsidRPr="009C4E54" w:rsidRDefault="009C4E54" w:rsidP="009C4E54">
      <w:r w:rsidRPr="009C4E54">
        <w:t>    );</w:t>
      </w:r>
    </w:p>
    <w:p w14:paraId="572AE7CE" w14:textId="77777777" w:rsidR="009C4E54" w:rsidRPr="009C4E54" w:rsidRDefault="009C4E54" w:rsidP="009C4E54"/>
    <w:p w14:paraId="240BC120" w14:textId="77777777" w:rsidR="009C4E54" w:rsidRPr="009C4E54" w:rsidRDefault="009C4E54" w:rsidP="009C4E54">
      <w:r w:rsidRPr="009C4E54">
        <w:t>    e.position.x=</w:t>
      </w:r>
    </w:p>
    <w:p w14:paraId="71FCA2B1" w14:textId="77777777" w:rsidR="009C4E54" w:rsidRPr="009C4E54" w:rsidRDefault="009C4E54" w:rsidP="009C4E54">
      <w:r w:rsidRPr="009C4E54">
        <w:t>    THREE.MathUtils.randFloat(</w:t>
      </w:r>
    </w:p>
    <w:p w14:paraId="03FA57BE" w14:textId="77777777" w:rsidR="009C4E54" w:rsidRPr="009C4E54" w:rsidRDefault="009C4E54" w:rsidP="009C4E54">
      <w:r w:rsidRPr="009C4E54">
        <w:t>        -110,110</w:t>
      </w:r>
    </w:p>
    <w:p w14:paraId="3604B5D1" w14:textId="77777777" w:rsidR="009C4E54" w:rsidRPr="009C4E54" w:rsidRDefault="009C4E54" w:rsidP="009C4E54">
      <w:r w:rsidRPr="009C4E54">
        <w:t>    );</w:t>
      </w:r>
    </w:p>
    <w:p w14:paraId="6DBFE9B1" w14:textId="77777777" w:rsidR="009C4E54" w:rsidRPr="009C4E54" w:rsidRDefault="009C4E54" w:rsidP="009C4E54"/>
    <w:p w14:paraId="7675122D" w14:textId="77777777" w:rsidR="009C4E54" w:rsidRPr="009C4E54" w:rsidRDefault="009C4E54" w:rsidP="009C4E54">
      <w:r w:rsidRPr="009C4E54">
        <w:t>    e.position.y=</w:t>
      </w:r>
    </w:p>
    <w:p w14:paraId="04473153" w14:textId="77777777" w:rsidR="009C4E54" w:rsidRPr="009C4E54" w:rsidRDefault="009C4E54" w:rsidP="009C4E54">
      <w:r w:rsidRPr="009C4E54">
        <w:t>    THREE.MathUtils.randFloat(</w:t>
      </w:r>
    </w:p>
    <w:p w14:paraId="3A3C0310" w14:textId="77777777" w:rsidR="009C4E54" w:rsidRPr="009C4E54" w:rsidRDefault="009C4E54" w:rsidP="009C4E54">
      <w:r w:rsidRPr="009C4E54">
        <w:t>        -70,70</w:t>
      </w:r>
    </w:p>
    <w:p w14:paraId="2B4E4259" w14:textId="77777777" w:rsidR="009C4E54" w:rsidRPr="009C4E54" w:rsidRDefault="009C4E54" w:rsidP="009C4E54">
      <w:r w:rsidRPr="009C4E54">
        <w:t>    );</w:t>
      </w:r>
    </w:p>
    <w:p w14:paraId="74541962" w14:textId="77777777" w:rsidR="009C4E54" w:rsidRPr="009C4E54" w:rsidRDefault="009C4E54" w:rsidP="009C4E54"/>
    <w:p w14:paraId="595EC8A0" w14:textId="77777777" w:rsidR="009C4E54" w:rsidRPr="009C4E54" w:rsidRDefault="009C4E54" w:rsidP="009C4E54">
      <w:r w:rsidRPr="009C4E54">
        <w:t>    e.userData.health=3;</w:t>
      </w:r>
    </w:p>
    <w:p w14:paraId="24437E10" w14:textId="77777777" w:rsidR="009C4E54" w:rsidRPr="009C4E54" w:rsidRDefault="009C4E54" w:rsidP="009C4E54">
      <w:r w:rsidRPr="009C4E54">
        <w:t>}</w:t>
      </w:r>
    </w:p>
    <w:p w14:paraId="4C4800C8" w14:textId="77777777" w:rsidR="009C4E54" w:rsidRPr="009C4E54" w:rsidRDefault="009C4E54" w:rsidP="009C4E54"/>
    <w:p w14:paraId="0152D1C0" w14:textId="77777777" w:rsidR="009C4E54" w:rsidRPr="009C4E54" w:rsidRDefault="009C4E54" w:rsidP="009C4E54">
      <w:r w:rsidRPr="009C4E54">
        <w:t>function recycleCrystal(c){</w:t>
      </w:r>
    </w:p>
    <w:p w14:paraId="6145651A" w14:textId="77777777" w:rsidR="009C4E54" w:rsidRPr="009C4E54" w:rsidRDefault="009C4E54" w:rsidP="009C4E54"/>
    <w:p w14:paraId="3E4472AF" w14:textId="77777777" w:rsidR="009C4E54" w:rsidRPr="009C4E54" w:rsidRDefault="009C4E54" w:rsidP="009C4E54">
      <w:r w:rsidRPr="009C4E54">
        <w:t>    c.position.z=</w:t>
      </w:r>
    </w:p>
    <w:p w14:paraId="62F07984" w14:textId="77777777" w:rsidR="009C4E54" w:rsidRPr="009C4E54" w:rsidRDefault="009C4E54" w:rsidP="009C4E54">
      <w:r w:rsidRPr="009C4E54">
        <w:lastRenderedPageBreak/>
        <w:t>    THREE.MathUtils.randFloat(</w:t>
      </w:r>
    </w:p>
    <w:p w14:paraId="3E72A3E8" w14:textId="77777777" w:rsidR="009C4E54" w:rsidRPr="009C4E54" w:rsidRDefault="009C4E54" w:rsidP="009C4E54">
      <w:r w:rsidRPr="009C4E54">
        <w:t>        -9000,-700</w:t>
      </w:r>
    </w:p>
    <w:p w14:paraId="4F06C4C9" w14:textId="77777777" w:rsidR="009C4E54" w:rsidRPr="009C4E54" w:rsidRDefault="009C4E54" w:rsidP="009C4E54">
      <w:r w:rsidRPr="009C4E54">
        <w:t>    );</w:t>
      </w:r>
    </w:p>
    <w:p w14:paraId="51B83420" w14:textId="77777777" w:rsidR="009C4E54" w:rsidRPr="009C4E54" w:rsidRDefault="009C4E54" w:rsidP="009C4E54"/>
    <w:p w14:paraId="22B4990D" w14:textId="77777777" w:rsidR="009C4E54" w:rsidRPr="009C4E54" w:rsidRDefault="009C4E54" w:rsidP="009C4E54">
      <w:r w:rsidRPr="009C4E54">
        <w:t>    c.position.x=</w:t>
      </w:r>
    </w:p>
    <w:p w14:paraId="05605102" w14:textId="77777777" w:rsidR="009C4E54" w:rsidRPr="009C4E54" w:rsidRDefault="009C4E54" w:rsidP="009C4E54">
      <w:r w:rsidRPr="009C4E54">
        <w:t>    THREE.MathUtils.randFloat(</w:t>
      </w:r>
    </w:p>
    <w:p w14:paraId="5B105F90" w14:textId="77777777" w:rsidR="009C4E54" w:rsidRPr="009C4E54" w:rsidRDefault="009C4E54" w:rsidP="009C4E54">
      <w:r w:rsidRPr="009C4E54">
        <w:t>        -110,110</w:t>
      </w:r>
    </w:p>
    <w:p w14:paraId="1E2F0D1A" w14:textId="77777777" w:rsidR="009C4E54" w:rsidRPr="009C4E54" w:rsidRDefault="009C4E54" w:rsidP="009C4E54">
      <w:r w:rsidRPr="009C4E54">
        <w:t>    );</w:t>
      </w:r>
    </w:p>
    <w:p w14:paraId="0E16669B" w14:textId="77777777" w:rsidR="009C4E54" w:rsidRPr="009C4E54" w:rsidRDefault="009C4E54" w:rsidP="009C4E54"/>
    <w:p w14:paraId="0C6AF8B7" w14:textId="77777777" w:rsidR="009C4E54" w:rsidRPr="009C4E54" w:rsidRDefault="009C4E54" w:rsidP="009C4E54">
      <w:r w:rsidRPr="009C4E54">
        <w:t>    c.position.y=</w:t>
      </w:r>
    </w:p>
    <w:p w14:paraId="7ED444FD" w14:textId="77777777" w:rsidR="009C4E54" w:rsidRPr="009C4E54" w:rsidRDefault="009C4E54" w:rsidP="009C4E54">
      <w:r w:rsidRPr="009C4E54">
        <w:t>    THREE.MathUtils.randFloat(</w:t>
      </w:r>
    </w:p>
    <w:p w14:paraId="3067AD2D" w14:textId="77777777" w:rsidR="009C4E54" w:rsidRPr="009C4E54" w:rsidRDefault="009C4E54" w:rsidP="009C4E54">
      <w:r w:rsidRPr="009C4E54">
        <w:t>        -65,65</w:t>
      </w:r>
    </w:p>
    <w:p w14:paraId="146B5637" w14:textId="77777777" w:rsidR="009C4E54" w:rsidRPr="009C4E54" w:rsidRDefault="009C4E54" w:rsidP="009C4E54">
      <w:r w:rsidRPr="009C4E54">
        <w:t>    );</w:t>
      </w:r>
    </w:p>
    <w:p w14:paraId="74D73EAA" w14:textId="77777777" w:rsidR="009C4E54" w:rsidRPr="009C4E54" w:rsidRDefault="009C4E54" w:rsidP="009C4E54">
      <w:r w:rsidRPr="009C4E54">
        <w:t>}</w:t>
      </w:r>
    </w:p>
    <w:p w14:paraId="008BF2ED" w14:textId="77777777" w:rsidR="009C4E54" w:rsidRPr="009C4E54" w:rsidRDefault="009C4E54" w:rsidP="009C4E54"/>
    <w:p w14:paraId="13F3289F" w14:textId="77777777" w:rsidR="009C4E54" w:rsidRPr="009C4E54" w:rsidRDefault="009C4E54" w:rsidP="009C4E54">
      <w:r w:rsidRPr="009C4E54">
        <w:t>/* =========================================================</w:t>
      </w:r>
    </w:p>
    <w:p w14:paraId="726A09EA" w14:textId="77777777" w:rsidR="009C4E54" w:rsidRPr="009C4E54" w:rsidRDefault="009C4E54" w:rsidP="009C4E54">
      <w:r w:rsidRPr="009C4E54">
        <w:t>   WEAPONS</w:t>
      </w:r>
    </w:p>
    <w:p w14:paraId="690B5D83" w14:textId="77777777" w:rsidR="009C4E54" w:rsidRPr="009C4E54" w:rsidRDefault="009C4E54" w:rsidP="009C4E54">
      <w:r w:rsidRPr="009C4E54">
        <w:t>========================================================= */</w:t>
      </w:r>
    </w:p>
    <w:p w14:paraId="740F6ACA" w14:textId="77777777" w:rsidR="009C4E54" w:rsidRPr="009C4E54" w:rsidRDefault="009C4E54" w:rsidP="009C4E54"/>
    <w:p w14:paraId="0E80BF6C" w14:textId="77777777" w:rsidR="009C4E54" w:rsidRPr="009C4E54" w:rsidRDefault="009C4E54" w:rsidP="009C4E54">
      <w:r w:rsidRPr="009C4E54">
        <w:t>const lasers=[];</w:t>
      </w:r>
    </w:p>
    <w:p w14:paraId="7C3C4568" w14:textId="77777777" w:rsidR="009C4E54" w:rsidRPr="009C4E54" w:rsidRDefault="009C4E54" w:rsidP="009C4E54"/>
    <w:p w14:paraId="2F3FA94F" w14:textId="77777777" w:rsidR="009C4E54" w:rsidRPr="009C4E54" w:rsidRDefault="009C4E54" w:rsidP="009C4E54">
      <w:r w:rsidRPr="009C4E54">
        <w:t>function fire(){</w:t>
      </w:r>
    </w:p>
    <w:p w14:paraId="384EFF5C" w14:textId="77777777" w:rsidR="009C4E54" w:rsidRPr="009C4E54" w:rsidRDefault="009C4E54" w:rsidP="009C4E54"/>
    <w:p w14:paraId="49A74716" w14:textId="77777777" w:rsidR="009C4E54" w:rsidRPr="009C4E54" w:rsidRDefault="009C4E54" w:rsidP="009C4E54">
      <w:r w:rsidRPr="009C4E54">
        <w:t>    if(</w:t>
      </w:r>
    </w:p>
    <w:p w14:paraId="315EE897" w14:textId="77777777" w:rsidR="009C4E54" w:rsidRPr="009C4E54" w:rsidRDefault="009C4E54" w:rsidP="009C4E54">
      <w:r w:rsidRPr="009C4E54">
        <w:t>        !playing ||</w:t>
      </w:r>
    </w:p>
    <w:p w14:paraId="210DBB47" w14:textId="77777777" w:rsidR="009C4E54" w:rsidRPr="009C4E54" w:rsidRDefault="009C4E54" w:rsidP="009C4E54">
      <w:r w:rsidRPr="009C4E54">
        <w:t>        energy&lt;4</w:t>
      </w:r>
    </w:p>
    <w:p w14:paraId="26D66524" w14:textId="77777777" w:rsidR="009C4E54" w:rsidRPr="009C4E54" w:rsidRDefault="009C4E54" w:rsidP="009C4E54">
      <w:r w:rsidRPr="009C4E54">
        <w:t>    )</w:t>
      </w:r>
    </w:p>
    <w:p w14:paraId="09F2E176" w14:textId="77777777" w:rsidR="009C4E54" w:rsidRPr="009C4E54" w:rsidRDefault="009C4E54" w:rsidP="009C4E54">
      <w:r w:rsidRPr="009C4E54">
        <w:t>        return;</w:t>
      </w:r>
    </w:p>
    <w:p w14:paraId="45C01501" w14:textId="77777777" w:rsidR="009C4E54" w:rsidRPr="009C4E54" w:rsidRDefault="009C4E54" w:rsidP="009C4E54"/>
    <w:p w14:paraId="74F2967C" w14:textId="77777777" w:rsidR="009C4E54" w:rsidRPr="009C4E54" w:rsidRDefault="009C4E54" w:rsidP="009C4E54">
      <w:r w:rsidRPr="009C4E54">
        <w:t>    energy-=4;</w:t>
      </w:r>
    </w:p>
    <w:p w14:paraId="19840C0F" w14:textId="77777777" w:rsidR="009C4E54" w:rsidRPr="009C4E54" w:rsidRDefault="009C4E54" w:rsidP="009C4E54"/>
    <w:p w14:paraId="79CF5C69" w14:textId="77777777" w:rsidR="009C4E54" w:rsidRPr="009C4E54" w:rsidRDefault="009C4E54" w:rsidP="009C4E54">
      <w:r w:rsidRPr="009C4E54">
        <w:t>    const laser =</w:t>
      </w:r>
    </w:p>
    <w:p w14:paraId="2319147E" w14:textId="77777777" w:rsidR="009C4E54" w:rsidRPr="009C4E54" w:rsidRDefault="009C4E54" w:rsidP="009C4E54">
      <w:r w:rsidRPr="009C4E54">
        <w:t>    new THREE.Mesh(</w:t>
      </w:r>
    </w:p>
    <w:p w14:paraId="1433F26E" w14:textId="77777777" w:rsidR="009C4E54" w:rsidRPr="009C4E54" w:rsidRDefault="009C4E54" w:rsidP="009C4E54">
      <w:r w:rsidRPr="009C4E54">
        <w:t>        new THREE.CylinderGeometry(</w:t>
      </w:r>
    </w:p>
    <w:p w14:paraId="27E81278" w14:textId="77777777" w:rsidR="009C4E54" w:rsidRPr="009C4E54" w:rsidRDefault="009C4E54" w:rsidP="009C4E54">
      <w:r w:rsidRPr="009C4E54">
        <w:t>            .11,.11,5,8</w:t>
      </w:r>
    </w:p>
    <w:p w14:paraId="0D195B64" w14:textId="77777777" w:rsidR="009C4E54" w:rsidRPr="009C4E54" w:rsidRDefault="009C4E54" w:rsidP="009C4E54">
      <w:r w:rsidRPr="009C4E54">
        <w:t>        ),</w:t>
      </w:r>
    </w:p>
    <w:p w14:paraId="20D3BDFB" w14:textId="77777777" w:rsidR="009C4E54" w:rsidRPr="009C4E54" w:rsidRDefault="009C4E54" w:rsidP="009C4E54">
      <w:r w:rsidRPr="009C4E54">
        <w:t>        new THREE.MeshBasicMaterial({</w:t>
      </w:r>
    </w:p>
    <w:p w14:paraId="762C17ED" w14:textId="77777777" w:rsidR="009C4E54" w:rsidRPr="009C4E54" w:rsidRDefault="009C4E54" w:rsidP="009C4E54">
      <w:r w:rsidRPr="009C4E54">
        <w:t>            color:0x00ffff</w:t>
      </w:r>
    </w:p>
    <w:p w14:paraId="149EE5D2" w14:textId="77777777" w:rsidR="009C4E54" w:rsidRPr="009C4E54" w:rsidRDefault="009C4E54" w:rsidP="009C4E54">
      <w:r w:rsidRPr="009C4E54">
        <w:t>        })</w:t>
      </w:r>
    </w:p>
    <w:p w14:paraId="2EE3738B" w14:textId="77777777" w:rsidR="009C4E54" w:rsidRPr="009C4E54" w:rsidRDefault="009C4E54" w:rsidP="009C4E54">
      <w:r w:rsidRPr="009C4E54">
        <w:t>    );</w:t>
      </w:r>
    </w:p>
    <w:p w14:paraId="66D4758F" w14:textId="77777777" w:rsidR="009C4E54" w:rsidRPr="009C4E54" w:rsidRDefault="009C4E54" w:rsidP="009C4E54"/>
    <w:p w14:paraId="7FAED586" w14:textId="77777777" w:rsidR="009C4E54" w:rsidRPr="009C4E54" w:rsidRDefault="009C4E54" w:rsidP="009C4E54">
      <w:r w:rsidRPr="009C4E54">
        <w:t>    laser.rotation.x=</w:t>
      </w:r>
    </w:p>
    <w:p w14:paraId="71426911" w14:textId="77777777" w:rsidR="009C4E54" w:rsidRPr="009C4E54" w:rsidRDefault="009C4E54" w:rsidP="009C4E54">
      <w:r w:rsidRPr="009C4E54">
        <w:t>    Math.PI/2;</w:t>
      </w:r>
    </w:p>
    <w:p w14:paraId="1BC5A6E4" w14:textId="77777777" w:rsidR="009C4E54" w:rsidRPr="009C4E54" w:rsidRDefault="009C4E54" w:rsidP="009C4E54"/>
    <w:p w14:paraId="08A03A18" w14:textId="77777777" w:rsidR="009C4E54" w:rsidRPr="009C4E54" w:rsidRDefault="009C4E54" w:rsidP="009C4E54">
      <w:r w:rsidRPr="009C4E54">
        <w:t>    const forward=</w:t>
      </w:r>
    </w:p>
    <w:p w14:paraId="05E16637" w14:textId="77777777" w:rsidR="009C4E54" w:rsidRPr="009C4E54" w:rsidRDefault="009C4E54" w:rsidP="009C4E54">
      <w:r w:rsidRPr="009C4E54">
        <w:t>    new THREE.Vector3(</w:t>
      </w:r>
    </w:p>
    <w:p w14:paraId="331B0800" w14:textId="77777777" w:rsidR="009C4E54" w:rsidRPr="009C4E54" w:rsidRDefault="009C4E54" w:rsidP="009C4E54">
      <w:r w:rsidRPr="009C4E54">
        <w:t>        0,0,-1</w:t>
      </w:r>
    </w:p>
    <w:p w14:paraId="2F0EAE6F" w14:textId="77777777" w:rsidR="009C4E54" w:rsidRPr="009C4E54" w:rsidRDefault="009C4E54" w:rsidP="009C4E54">
      <w:r w:rsidRPr="009C4E54">
        <w:t>    );</w:t>
      </w:r>
    </w:p>
    <w:p w14:paraId="6146A845" w14:textId="77777777" w:rsidR="009C4E54" w:rsidRPr="009C4E54" w:rsidRDefault="009C4E54" w:rsidP="009C4E54"/>
    <w:p w14:paraId="6EB25800" w14:textId="77777777" w:rsidR="009C4E54" w:rsidRPr="009C4E54" w:rsidRDefault="009C4E54" w:rsidP="009C4E54">
      <w:r w:rsidRPr="009C4E54">
        <w:t>    forward.applyQuaternion(</w:t>
      </w:r>
    </w:p>
    <w:p w14:paraId="4AE6D848" w14:textId="77777777" w:rsidR="009C4E54" w:rsidRPr="009C4E54" w:rsidRDefault="009C4E54" w:rsidP="009C4E54">
      <w:r w:rsidRPr="009C4E54">
        <w:t>        ship.quaternion</w:t>
      </w:r>
    </w:p>
    <w:p w14:paraId="15042BBC" w14:textId="77777777" w:rsidR="009C4E54" w:rsidRPr="009C4E54" w:rsidRDefault="009C4E54" w:rsidP="009C4E54">
      <w:r w:rsidRPr="009C4E54">
        <w:t>    );</w:t>
      </w:r>
    </w:p>
    <w:p w14:paraId="5C0E7C26" w14:textId="77777777" w:rsidR="009C4E54" w:rsidRPr="009C4E54" w:rsidRDefault="009C4E54" w:rsidP="009C4E54"/>
    <w:p w14:paraId="32BDA821" w14:textId="77777777" w:rsidR="009C4E54" w:rsidRPr="009C4E54" w:rsidRDefault="009C4E54" w:rsidP="009C4E54">
      <w:r w:rsidRPr="009C4E54">
        <w:t>    laser.position.copy(</w:t>
      </w:r>
    </w:p>
    <w:p w14:paraId="30E7CA2A" w14:textId="77777777" w:rsidR="009C4E54" w:rsidRPr="009C4E54" w:rsidRDefault="009C4E54" w:rsidP="009C4E54">
      <w:r w:rsidRPr="009C4E54">
        <w:t>        ship.position</w:t>
      </w:r>
    </w:p>
    <w:p w14:paraId="47436E5F" w14:textId="77777777" w:rsidR="009C4E54" w:rsidRPr="009C4E54" w:rsidRDefault="009C4E54" w:rsidP="009C4E54">
      <w:r w:rsidRPr="009C4E54">
        <w:t>    );</w:t>
      </w:r>
    </w:p>
    <w:p w14:paraId="00EE0670" w14:textId="77777777" w:rsidR="009C4E54" w:rsidRPr="009C4E54" w:rsidRDefault="009C4E54" w:rsidP="009C4E54"/>
    <w:p w14:paraId="46799495" w14:textId="77777777" w:rsidR="009C4E54" w:rsidRPr="009C4E54" w:rsidRDefault="009C4E54" w:rsidP="009C4E54">
      <w:r w:rsidRPr="009C4E54">
        <w:t>    laser.position.add(</w:t>
      </w:r>
    </w:p>
    <w:p w14:paraId="4146042D" w14:textId="77777777" w:rsidR="009C4E54" w:rsidRPr="009C4E54" w:rsidRDefault="009C4E54" w:rsidP="009C4E54">
      <w:r w:rsidRPr="009C4E54">
        <w:t>        forward.multiplyScalar(8)</w:t>
      </w:r>
    </w:p>
    <w:p w14:paraId="361B14CE" w14:textId="77777777" w:rsidR="009C4E54" w:rsidRPr="009C4E54" w:rsidRDefault="009C4E54" w:rsidP="009C4E54">
      <w:r w:rsidRPr="009C4E54">
        <w:t>    );</w:t>
      </w:r>
    </w:p>
    <w:p w14:paraId="47F9F03D" w14:textId="77777777" w:rsidR="009C4E54" w:rsidRPr="009C4E54" w:rsidRDefault="009C4E54" w:rsidP="009C4E54"/>
    <w:p w14:paraId="5A821FFC" w14:textId="77777777" w:rsidR="009C4E54" w:rsidRPr="009C4E54" w:rsidRDefault="009C4E54" w:rsidP="009C4E54">
      <w:r w:rsidRPr="009C4E54">
        <w:t>    laser.userData.velocity=</w:t>
      </w:r>
    </w:p>
    <w:p w14:paraId="4D11FFDB" w14:textId="77777777" w:rsidR="009C4E54" w:rsidRPr="009C4E54" w:rsidRDefault="009C4E54" w:rsidP="009C4E54">
      <w:r w:rsidRPr="009C4E54">
        <w:t>    forward.multiplyScalar(18);</w:t>
      </w:r>
    </w:p>
    <w:p w14:paraId="46915152" w14:textId="77777777" w:rsidR="009C4E54" w:rsidRPr="009C4E54" w:rsidRDefault="009C4E54" w:rsidP="009C4E54"/>
    <w:p w14:paraId="4FE98BAF" w14:textId="77777777" w:rsidR="009C4E54" w:rsidRPr="009C4E54" w:rsidRDefault="009C4E54" w:rsidP="009C4E54">
      <w:r w:rsidRPr="009C4E54">
        <w:t>    scene.add(laser);</w:t>
      </w:r>
    </w:p>
    <w:p w14:paraId="4DA08AB2" w14:textId="77777777" w:rsidR="009C4E54" w:rsidRPr="009C4E54" w:rsidRDefault="009C4E54" w:rsidP="009C4E54"/>
    <w:p w14:paraId="22F5AB81" w14:textId="77777777" w:rsidR="009C4E54" w:rsidRPr="009C4E54" w:rsidRDefault="009C4E54" w:rsidP="009C4E54">
      <w:r w:rsidRPr="009C4E54">
        <w:t>    lasers.push(laser);</w:t>
      </w:r>
    </w:p>
    <w:p w14:paraId="45C1295D" w14:textId="77777777" w:rsidR="009C4E54" w:rsidRPr="009C4E54" w:rsidRDefault="009C4E54" w:rsidP="009C4E54">
      <w:r w:rsidRPr="009C4E54">
        <w:t>}</w:t>
      </w:r>
    </w:p>
    <w:p w14:paraId="1E5CA2CA" w14:textId="77777777" w:rsidR="009C4E54" w:rsidRPr="009C4E54" w:rsidRDefault="009C4E54" w:rsidP="009C4E54"/>
    <w:p w14:paraId="62DDD63B" w14:textId="77777777" w:rsidR="009C4E54" w:rsidRPr="009C4E54" w:rsidRDefault="009C4E54" w:rsidP="009C4E54">
      <w:r w:rsidRPr="009C4E54">
        <w:t>function updateLasers(){</w:t>
      </w:r>
    </w:p>
    <w:p w14:paraId="73706DC5" w14:textId="77777777" w:rsidR="009C4E54" w:rsidRPr="009C4E54" w:rsidRDefault="009C4E54" w:rsidP="009C4E54"/>
    <w:p w14:paraId="3B3024B0" w14:textId="77777777" w:rsidR="009C4E54" w:rsidRPr="009C4E54" w:rsidRDefault="009C4E54" w:rsidP="009C4E54">
      <w:r w:rsidRPr="009C4E54">
        <w:t>    for(</w:t>
      </w:r>
    </w:p>
    <w:p w14:paraId="40FC532C" w14:textId="77777777" w:rsidR="009C4E54" w:rsidRPr="009C4E54" w:rsidRDefault="009C4E54" w:rsidP="009C4E54">
      <w:r w:rsidRPr="009C4E54">
        <w:t>        let i=lasers.length-1;</w:t>
      </w:r>
    </w:p>
    <w:p w14:paraId="2B0F93A8" w14:textId="77777777" w:rsidR="009C4E54" w:rsidRPr="009C4E54" w:rsidRDefault="009C4E54" w:rsidP="009C4E54">
      <w:r w:rsidRPr="009C4E54">
        <w:t>        i&gt;=0;</w:t>
      </w:r>
    </w:p>
    <w:p w14:paraId="0FA05140" w14:textId="77777777" w:rsidR="009C4E54" w:rsidRPr="009C4E54" w:rsidRDefault="009C4E54" w:rsidP="009C4E54">
      <w:r w:rsidRPr="009C4E54">
        <w:t>        i--</w:t>
      </w:r>
    </w:p>
    <w:p w14:paraId="1459C717" w14:textId="77777777" w:rsidR="009C4E54" w:rsidRPr="009C4E54" w:rsidRDefault="009C4E54" w:rsidP="009C4E54">
      <w:r w:rsidRPr="009C4E54">
        <w:t>    ){</w:t>
      </w:r>
    </w:p>
    <w:p w14:paraId="533771BB" w14:textId="77777777" w:rsidR="009C4E54" w:rsidRPr="009C4E54" w:rsidRDefault="009C4E54" w:rsidP="009C4E54"/>
    <w:p w14:paraId="1112EB81" w14:textId="77777777" w:rsidR="009C4E54" w:rsidRPr="009C4E54" w:rsidRDefault="009C4E54" w:rsidP="009C4E54">
      <w:r w:rsidRPr="009C4E54">
        <w:t>        const laser=</w:t>
      </w:r>
    </w:p>
    <w:p w14:paraId="1DE15BCD" w14:textId="77777777" w:rsidR="009C4E54" w:rsidRPr="009C4E54" w:rsidRDefault="009C4E54" w:rsidP="009C4E54">
      <w:r w:rsidRPr="009C4E54">
        <w:t>        lasers[i];</w:t>
      </w:r>
    </w:p>
    <w:p w14:paraId="698B9A31" w14:textId="77777777" w:rsidR="009C4E54" w:rsidRPr="009C4E54" w:rsidRDefault="009C4E54" w:rsidP="009C4E54"/>
    <w:p w14:paraId="2BA73806" w14:textId="77777777" w:rsidR="009C4E54" w:rsidRPr="009C4E54" w:rsidRDefault="009C4E54" w:rsidP="009C4E54">
      <w:r w:rsidRPr="009C4E54">
        <w:t>        laser.position.add(</w:t>
      </w:r>
    </w:p>
    <w:p w14:paraId="491CF913" w14:textId="77777777" w:rsidR="009C4E54" w:rsidRPr="009C4E54" w:rsidRDefault="009C4E54" w:rsidP="009C4E54">
      <w:r w:rsidRPr="009C4E54">
        <w:t>            laser.userData.velocity</w:t>
      </w:r>
    </w:p>
    <w:p w14:paraId="778C1EE6" w14:textId="77777777" w:rsidR="009C4E54" w:rsidRPr="009C4E54" w:rsidRDefault="009C4E54" w:rsidP="009C4E54">
      <w:r w:rsidRPr="009C4E54">
        <w:t>        );</w:t>
      </w:r>
    </w:p>
    <w:p w14:paraId="558A44F4" w14:textId="77777777" w:rsidR="009C4E54" w:rsidRPr="009C4E54" w:rsidRDefault="009C4E54" w:rsidP="009C4E54"/>
    <w:p w14:paraId="348437F5" w14:textId="77777777" w:rsidR="009C4E54" w:rsidRPr="009C4E54" w:rsidRDefault="009C4E54" w:rsidP="009C4E54">
      <w:r w:rsidRPr="009C4E54">
        <w:t>        let hit=false;</w:t>
      </w:r>
    </w:p>
    <w:p w14:paraId="4F637A62" w14:textId="77777777" w:rsidR="009C4E54" w:rsidRPr="009C4E54" w:rsidRDefault="009C4E54" w:rsidP="009C4E54"/>
    <w:p w14:paraId="365AED46" w14:textId="77777777" w:rsidR="009C4E54" w:rsidRPr="009C4E54" w:rsidRDefault="009C4E54" w:rsidP="009C4E54">
      <w:r w:rsidRPr="009C4E54">
        <w:t>        for(</w:t>
      </w:r>
    </w:p>
    <w:p w14:paraId="594D70F1" w14:textId="77777777" w:rsidR="009C4E54" w:rsidRPr="009C4E54" w:rsidRDefault="009C4E54" w:rsidP="009C4E54">
      <w:r w:rsidRPr="009C4E54">
        <w:t>            const a of asteroids</w:t>
      </w:r>
    </w:p>
    <w:p w14:paraId="0AF2B794" w14:textId="77777777" w:rsidR="009C4E54" w:rsidRPr="009C4E54" w:rsidRDefault="009C4E54" w:rsidP="009C4E54">
      <w:r w:rsidRPr="009C4E54">
        <w:t>        ){</w:t>
      </w:r>
    </w:p>
    <w:p w14:paraId="1C795D11" w14:textId="77777777" w:rsidR="009C4E54" w:rsidRPr="009C4E54" w:rsidRDefault="009C4E54" w:rsidP="009C4E54"/>
    <w:p w14:paraId="76F426C5" w14:textId="77777777" w:rsidR="009C4E54" w:rsidRPr="009C4E54" w:rsidRDefault="009C4E54" w:rsidP="009C4E54">
      <w:r w:rsidRPr="009C4E54">
        <w:t>            if(</w:t>
      </w:r>
    </w:p>
    <w:p w14:paraId="0F804C5B" w14:textId="77777777" w:rsidR="009C4E54" w:rsidRPr="009C4E54" w:rsidRDefault="009C4E54" w:rsidP="009C4E54">
      <w:r w:rsidRPr="009C4E54">
        <w:t>                laser.position.distanceTo(</w:t>
      </w:r>
    </w:p>
    <w:p w14:paraId="47FDEB0B" w14:textId="77777777" w:rsidR="009C4E54" w:rsidRPr="009C4E54" w:rsidRDefault="009C4E54" w:rsidP="009C4E54">
      <w:r w:rsidRPr="009C4E54">
        <w:t>                    a.position</w:t>
      </w:r>
    </w:p>
    <w:p w14:paraId="732ED05F" w14:textId="77777777" w:rsidR="009C4E54" w:rsidRPr="009C4E54" w:rsidRDefault="009C4E54" w:rsidP="009C4E54">
      <w:r w:rsidRPr="009C4E54">
        <w:t>                )&lt;</w:t>
      </w:r>
    </w:p>
    <w:p w14:paraId="65FCC25F" w14:textId="77777777" w:rsidR="009C4E54" w:rsidRPr="009C4E54" w:rsidRDefault="009C4E54" w:rsidP="009C4E54">
      <w:r w:rsidRPr="009C4E54">
        <w:t>                a.userData.radius+2</w:t>
      </w:r>
    </w:p>
    <w:p w14:paraId="2CB9AC13" w14:textId="77777777" w:rsidR="009C4E54" w:rsidRPr="009C4E54" w:rsidRDefault="009C4E54" w:rsidP="009C4E54">
      <w:r w:rsidRPr="009C4E54">
        <w:t>            ){</w:t>
      </w:r>
    </w:p>
    <w:p w14:paraId="6A0B2E84" w14:textId="77777777" w:rsidR="009C4E54" w:rsidRPr="009C4E54" w:rsidRDefault="009C4E54" w:rsidP="009C4E54"/>
    <w:p w14:paraId="4A046115" w14:textId="77777777" w:rsidR="009C4E54" w:rsidRPr="009C4E54" w:rsidRDefault="009C4E54" w:rsidP="009C4E54">
      <w:r w:rsidRPr="009C4E54">
        <w:t>                explosion(</w:t>
      </w:r>
    </w:p>
    <w:p w14:paraId="250D4862" w14:textId="77777777" w:rsidR="009C4E54" w:rsidRPr="009C4E54" w:rsidRDefault="009C4E54" w:rsidP="009C4E54">
      <w:r w:rsidRPr="009C4E54">
        <w:t>                    a.position</w:t>
      </w:r>
    </w:p>
    <w:p w14:paraId="099EA4B5" w14:textId="77777777" w:rsidR="009C4E54" w:rsidRPr="009C4E54" w:rsidRDefault="009C4E54" w:rsidP="009C4E54">
      <w:r w:rsidRPr="009C4E54">
        <w:t>                );</w:t>
      </w:r>
    </w:p>
    <w:p w14:paraId="262163B6" w14:textId="77777777" w:rsidR="009C4E54" w:rsidRPr="009C4E54" w:rsidRDefault="009C4E54" w:rsidP="009C4E54"/>
    <w:p w14:paraId="69FAFA2E" w14:textId="77777777" w:rsidR="009C4E54" w:rsidRPr="009C4E54" w:rsidRDefault="009C4E54" w:rsidP="009C4E54">
      <w:r w:rsidRPr="009C4E54">
        <w:t>                recycleAsteroid(a);</w:t>
      </w:r>
    </w:p>
    <w:p w14:paraId="5C5CB856" w14:textId="77777777" w:rsidR="009C4E54" w:rsidRPr="009C4E54" w:rsidRDefault="009C4E54" w:rsidP="009C4E54"/>
    <w:p w14:paraId="6C189E38" w14:textId="77777777" w:rsidR="009C4E54" w:rsidRPr="009C4E54" w:rsidRDefault="009C4E54" w:rsidP="009C4E54">
      <w:r w:rsidRPr="009C4E54">
        <w:t>                score+=100;</w:t>
      </w:r>
    </w:p>
    <w:p w14:paraId="077AC887" w14:textId="77777777" w:rsidR="009C4E54" w:rsidRPr="009C4E54" w:rsidRDefault="009C4E54" w:rsidP="009C4E54"/>
    <w:p w14:paraId="0C6B9207" w14:textId="77777777" w:rsidR="009C4E54" w:rsidRPr="009C4E54" w:rsidRDefault="009C4E54" w:rsidP="009C4E54">
      <w:r w:rsidRPr="009C4E54">
        <w:t>                hit=true;</w:t>
      </w:r>
    </w:p>
    <w:p w14:paraId="15CDC5C0" w14:textId="77777777" w:rsidR="009C4E54" w:rsidRPr="009C4E54" w:rsidRDefault="009C4E54" w:rsidP="009C4E54"/>
    <w:p w14:paraId="12281ADD" w14:textId="77777777" w:rsidR="009C4E54" w:rsidRPr="009C4E54" w:rsidRDefault="009C4E54" w:rsidP="009C4E54">
      <w:r w:rsidRPr="009C4E54">
        <w:t>                break;</w:t>
      </w:r>
    </w:p>
    <w:p w14:paraId="279B4809" w14:textId="77777777" w:rsidR="009C4E54" w:rsidRPr="009C4E54" w:rsidRDefault="009C4E54" w:rsidP="009C4E54">
      <w:r w:rsidRPr="009C4E54">
        <w:t>            }</w:t>
      </w:r>
    </w:p>
    <w:p w14:paraId="0B273A25" w14:textId="77777777" w:rsidR="009C4E54" w:rsidRPr="009C4E54" w:rsidRDefault="009C4E54" w:rsidP="009C4E54">
      <w:r w:rsidRPr="009C4E54">
        <w:t>        }</w:t>
      </w:r>
    </w:p>
    <w:p w14:paraId="7AEE4BBE" w14:textId="77777777" w:rsidR="009C4E54" w:rsidRPr="009C4E54" w:rsidRDefault="009C4E54" w:rsidP="009C4E54"/>
    <w:p w14:paraId="22DCC1F8" w14:textId="77777777" w:rsidR="009C4E54" w:rsidRPr="009C4E54" w:rsidRDefault="009C4E54" w:rsidP="009C4E54">
      <w:r w:rsidRPr="009C4E54">
        <w:t>        if(!hit){</w:t>
      </w:r>
    </w:p>
    <w:p w14:paraId="0A0A0A02" w14:textId="77777777" w:rsidR="009C4E54" w:rsidRPr="009C4E54" w:rsidRDefault="009C4E54" w:rsidP="009C4E54"/>
    <w:p w14:paraId="3E2EAA12" w14:textId="77777777" w:rsidR="009C4E54" w:rsidRPr="009C4E54" w:rsidRDefault="009C4E54" w:rsidP="009C4E54">
      <w:r w:rsidRPr="009C4E54">
        <w:t>            for(</w:t>
      </w:r>
    </w:p>
    <w:p w14:paraId="1F3F48FC" w14:textId="77777777" w:rsidR="009C4E54" w:rsidRPr="009C4E54" w:rsidRDefault="009C4E54" w:rsidP="009C4E54">
      <w:r w:rsidRPr="009C4E54">
        <w:t>                const e of enemies</w:t>
      </w:r>
    </w:p>
    <w:p w14:paraId="59DFBA38" w14:textId="77777777" w:rsidR="009C4E54" w:rsidRPr="009C4E54" w:rsidRDefault="009C4E54" w:rsidP="009C4E54">
      <w:r w:rsidRPr="009C4E54">
        <w:t>            ){</w:t>
      </w:r>
    </w:p>
    <w:p w14:paraId="76F7EBE7" w14:textId="77777777" w:rsidR="009C4E54" w:rsidRPr="009C4E54" w:rsidRDefault="009C4E54" w:rsidP="009C4E54"/>
    <w:p w14:paraId="2021FCE6" w14:textId="77777777" w:rsidR="009C4E54" w:rsidRPr="009C4E54" w:rsidRDefault="009C4E54" w:rsidP="009C4E54">
      <w:r w:rsidRPr="009C4E54">
        <w:t>                if(</w:t>
      </w:r>
    </w:p>
    <w:p w14:paraId="52EFC052" w14:textId="77777777" w:rsidR="009C4E54" w:rsidRPr="009C4E54" w:rsidRDefault="009C4E54" w:rsidP="009C4E54">
      <w:r w:rsidRPr="009C4E54">
        <w:t>                    laser.position.distanceTo(</w:t>
      </w:r>
    </w:p>
    <w:p w14:paraId="52B1EF8A" w14:textId="77777777" w:rsidR="009C4E54" w:rsidRPr="009C4E54" w:rsidRDefault="009C4E54" w:rsidP="009C4E54">
      <w:r w:rsidRPr="009C4E54">
        <w:t>                        e.position</w:t>
      </w:r>
    </w:p>
    <w:p w14:paraId="0F3F749A" w14:textId="77777777" w:rsidR="009C4E54" w:rsidRPr="009C4E54" w:rsidRDefault="009C4E54" w:rsidP="009C4E54">
      <w:r w:rsidRPr="009C4E54">
        <w:t>                    )&lt;7</w:t>
      </w:r>
    </w:p>
    <w:p w14:paraId="1068E7E7" w14:textId="77777777" w:rsidR="009C4E54" w:rsidRPr="009C4E54" w:rsidRDefault="009C4E54" w:rsidP="009C4E54">
      <w:r w:rsidRPr="009C4E54">
        <w:t>                ){</w:t>
      </w:r>
    </w:p>
    <w:p w14:paraId="239545FD" w14:textId="77777777" w:rsidR="009C4E54" w:rsidRPr="009C4E54" w:rsidRDefault="009C4E54" w:rsidP="009C4E54"/>
    <w:p w14:paraId="30AAAFD0" w14:textId="77777777" w:rsidR="009C4E54" w:rsidRPr="009C4E54" w:rsidRDefault="009C4E54" w:rsidP="009C4E54">
      <w:r w:rsidRPr="009C4E54">
        <w:t>                    e.userData.health--;</w:t>
      </w:r>
    </w:p>
    <w:p w14:paraId="1F277B2F" w14:textId="77777777" w:rsidR="009C4E54" w:rsidRPr="009C4E54" w:rsidRDefault="009C4E54" w:rsidP="009C4E54"/>
    <w:p w14:paraId="48AD6B87" w14:textId="77777777" w:rsidR="009C4E54" w:rsidRPr="009C4E54" w:rsidRDefault="009C4E54" w:rsidP="009C4E54">
      <w:r w:rsidRPr="009C4E54">
        <w:t>                    if(</w:t>
      </w:r>
    </w:p>
    <w:p w14:paraId="4002EF63" w14:textId="77777777" w:rsidR="009C4E54" w:rsidRPr="009C4E54" w:rsidRDefault="009C4E54" w:rsidP="009C4E54">
      <w:r w:rsidRPr="009C4E54">
        <w:t>                        e.userData.health&lt;=0</w:t>
      </w:r>
    </w:p>
    <w:p w14:paraId="4BA67E88" w14:textId="77777777" w:rsidR="009C4E54" w:rsidRPr="009C4E54" w:rsidRDefault="009C4E54" w:rsidP="009C4E54">
      <w:r w:rsidRPr="009C4E54">
        <w:t>                    ){</w:t>
      </w:r>
    </w:p>
    <w:p w14:paraId="4D5111E1" w14:textId="77777777" w:rsidR="009C4E54" w:rsidRPr="009C4E54" w:rsidRDefault="009C4E54" w:rsidP="009C4E54"/>
    <w:p w14:paraId="3A27C2D9" w14:textId="77777777" w:rsidR="009C4E54" w:rsidRPr="009C4E54" w:rsidRDefault="009C4E54" w:rsidP="009C4E54">
      <w:r w:rsidRPr="009C4E54">
        <w:t>                        explosion(</w:t>
      </w:r>
    </w:p>
    <w:p w14:paraId="226ADE11" w14:textId="77777777" w:rsidR="009C4E54" w:rsidRPr="009C4E54" w:rsidRDefault="009C4E54" w:rsidP="009C4E54">
      <w:r w:rsidRPr="009C4E54">
        <w:t>                            e.position,</w:t>
      </w:r>
    </w:p>
    <w:p w14:paraId="78D606D7" w14:textId="77777777" w:rsidR="009C4E54" w:rsidRPr="009C4E54" w:rsidRDefault="009C4E54" w:rsidP="009C4E54">
      <w:r w:rsidRPr="009C4E54">
        <w:t>                            0xff2244</w:t>
      </w:r>
    </w:p>
    <w:p w14:paraId="45D1700C" w14:textId="77777777" w:rsidR="009C4E54" w:rsidRPr="009C4E54" w:rsidRDefault="009C4E54" w:rsidP="009C4E54">
      <w:r w:rsidRPr="009C4E54">
        <w:t>                        );</w:t>
      </w:r>
    </w:p>
    <w:p w14:paraId="0EC465A3" w14:textId="77777777" w:rsidR="009C4E54" w:rsidRPr="009C4E54" w:rsidRDefault="009C4E54" w:rsidP="009C4E54"/>
    <w:p w14:paraId="1F7BD98F" w14:textId="77777777" w:rsidR="009C4E54" w:rsidRPr="009C4E54" w:rsidRDefault="009C4E54" w:rsidP="009C4E54">
      <w:r w:rsidRPr="009C4E54">
        <w:t>                        recycleEnemy(e);</w:t>
      </w:r>
    </w:p>
    <w:p w14:paraId="6D561764" w14:textId="77777777" w:rsidR="009C4E54" w:rsidRPr="009C4E54" w:rsidRDefault="009C4E54" w:rsidP="009C4E54"/>
    <w:p w14:paraId="1ACC4C5E" w14:textId="77777777" w:rsidR="009C4E54" w:rsidRPr="009C4E54" w:rsidRDefault="009C4E54" w:rsidP="009C4E54">
      <w:r w:rsidRPr="009C4E54">
        <w:t>                        score+=500;</w:t>
      </w:r>
    </w:p>
    <w:p w14:paraId="2A9A8180" w14:textId="77777777" w:rsidR="009C4E54" w:rsidRPr="009C4E54" w:rsidRDefault="009C4E54" w:rsidP="009C4E54">
      <w:r w:rsidRPr="009C4E54">
        <w:t>                    }</w:t>
      </w:r>
    </w:p>
    <w:p w14:paraId="0466CCB1" w14:textId="77777777" w:rsidR="009C4E54" w:rsidRPr="009C4E54" w:rsidRDefault="009C4E54" w:rsidP="009C4E54"/>
    <w:p w14:paraId="76C756D3" w14:textId="77777777" w:rsidR="009C4E54" w:rsidRPr="009C4E54" w:rsidRDefault="009C4E54" w:rsidP="009C4E54">
      <w:r w:rsidRPr="009C4E54">
        <w:t>                    hit=true;</w:t>
      </w:r>
    </w:p>
    <w:p w14:paraId="585AC327" w14:textId="77777777" w:rsidR="009C4E54" w:rsidRPr="009C4E54" w:rsidRDefault="009C4E54" w:rsidP="009C4E54"/>
    <w:p w14:paraId="2CFD9B97" w14:textId="77777777" w:rsidR="009C4E54" w:rsidRPr="009C4E54" w:rsidRDefault="009C4E54" w:rsidP="009C4E54">
      <w:r w:rsidRPr="009C4E54">
        <w:t>                    break;</w:t>
      </w:r>
    </w:p>
    <w:p w14:paraId="1846C354" w14:textId="77777777" w:rsidR="009C4E54" w:rsidRPr="009C4E54" w:rsidRDefault="009C4E54" w:rsidP="009C4E54">
      <w:r w:rsidRPr="009C4E54">
        <w:t>                }</w:t>
      </w:r>
    </w:p>
    <w:p w14:paraId="6DC02E53" w14:textId="77777777" w:rsidR="009C4E54" w:rsidRPr="009C4E54" w:rsidRDefault="009C4E54" w:rsidP="009C4E54">
      <w:r w:rsidRPr="009C4E54">
        <w:t>            }</w:t>
      </w:r>
    </w:p>
    <w:p w14:paraId="00BE2AEE" w14:textId="77777777" w:rsidR="009C4E54" w:rsidRPr="009C4E54" w:rsidRDefault="009C4E54" w:rsidP="009C4E54">
      <w:r w:rsidRPr="009C4E54">
        <w:lastRenderedPageBreak/>
        <w:t>        }</w:t>
      </w:r>
    </w:p>
    <w:p w14:paraId="1A819AD8" w14:textId="77777777" w:rsidR="009C4E54" w:rsidRPr="009C4E54" w:rsidRDefault="009C4E54" w:rsidP="009C4E54"/>
    <w:p w14:paraId="791E14A7" w14:textId="77777777" w:rsidR="009C4E54" w:rsidRPr="009C4E54" w:rsidRDefault="009C4E54" w:rsidP="009C4E54">
      <w:r w:rsidRPr="009C4E54">
        <w:t>        if(</w:t>
      </w:r>
    </w:p>
    <w:p w14:paraId="120B3B40" w14:textId="77777777" w:rsidR="009C4E54" w:rsidRPr="009C4E54" w:rsidRDefault="009C4E54" w:rsidP="009C4E54">
      <w:r w:rsidRPr="009C4E54">
        <w:t>            hit ||</w:t>
      </w:r>
    </w:p>
    <w:p w14:paraId="53ECC9C2" w14:textId="77777777" w:rsidR="009C4E54" w:rsidRPr="009C4E54" w:rsidRDefault="009C4E54" w:rsidP="009C4E54">
      <w:r w:rsidRPr="009C4E54">
        <w:t>            laser.position.length()&gt;30000</w:t>
      </w:r>
    </w:p>
    <w:p w14:paraId="3E050A91" w14:textId="77777777" w:rsidR="009C4E54" w:rsidRPr="009C4E54" w:rsidRDefault="009C4E54" w:rsidP="009C4E54">
      <w:r w:rsidRPr="009C4E54">
        <w:t>        ){</w:t>
      </w:r>
    </w:p>
    <w:p w14:paraId="62733683" w14:textId="77777777" w:rsidR="009C4E54" w:rsidRPr="009C4E54" w:rsidRDefault="009C4E54" w:rsidP="009C4E54"/>
    <w:p w14:paraId="78FF379F" w14:textId="77777777" w:rsidR="009C4E54" w:rsidRPr="009C4E54" w:rsidRDefault="009C4E54" w:rsidP="009C4E54">
      <w:r w:rsidRPr="009C4E54">
        <w:t>            scene.remove(</w:t>
      </w:r>
    </w:p>
    <w:p w14:paraId="7205CE83" w14:textId="77777777" w:rsidR="009C4E54" w:rsidRPr="009C4E54" w:rsidRDefault="009C4E54" w:rsidP="009C4E54">
      <w:r w:rsidRPr="009C4E54">
        <w:t>                laser</w:t>
      </w:r>
    </w:p>
    <w:p w14:paraId="63D06C40" w14:textId="77777777" w:rsidR="009C4E54" w:rsidRPr="009C4E54" w:rsidRDefault="009C4E54" w:rsidP="009C4E54">
      <w:r w:rsidRPr="009C4E54">
        <w:t>            );</w:t>
      </w:r>
    </w:p>
    <w:p w14:paraId="4DD5CC69" w14:textId="77777777" w:rsidR="009C4E54" w:rsidRPr="009C4E54" w:rsidRDefault="009C4E54" w:rsidP="009C4E54"/>
    <w:p w14:paraId="1E0FA6F9" w14:textId="77777777" w:rsidR="009C4E54" w:rsidRPr="009C4E54" w:rsidRDefault="009C4E54" w:rsidP="009C4E54">
      <w:r w:rsidRPr="009C4E54">
        <w:t>            lasers.splice(</w:t>
      </w:r>
    </w:p>
    <w:p w14:paraId="5985553A" w14:textId="77777777" w:rsidR="009C4E54" w:rsidRPr="009C4E54" w:rsidRDefault="009C4E54" w:rsidP="009C4E54">
      <w:r w:rsidRPr="009C4E54">
        <w:t>                i,1</w:t>
      </w:r>
    </w:p>
    <w:p w14:paraId="6B2389CE" w14:textId="77777777" w:rsidR="009C4E54" w:rsidRPr="009C4E54" w:rsidRDefault="009C4E54" w:rsidP="009C4E54">
      <w:r w:rsidRPr="009C4E54">
        <w:t>            );</w:t>
      </w:r>
    </w:p>
    <w:p w14:paraId="4D6A87B7" w14:textId="77777777" w:rsidR="009C4E54" w:rsidRPr="009C4E54" w:rsidRDefault="009C4E54" w:rsidP="009C4E54">
      <w:r w:rsidRPr="009C4E54">
        <w:t>        }</w:t>
      </w:r>
    </w:p>
    <w:p w14:paraId="0AE55645" w14:textId="77777777" w:rsidR="009C4E54" w:rsidRPr="009C4E54" w:rsidRDefault="009C4E54" w:rsidP="009C4E54">
      <w:r w:rsidRPr="009C4E54">
        <w:t>    }</w:t>
      </w:r>
    </w:p>
    <w:p w14:paraId="1B2B3FEE" w14:textId="77777777" w:rsidR="009C4E54" w:rsidRPr="009C4E54" w:rsidRDefault="009C4E54" w:rsidP="009C4E54">
      <w:r w:rsidRPr="009C4E54">
        <w:t>}</w:t>
      </w:r>
    </w:p>
    <w:p w14:paraId="65403D0A" w14:textId="77777777" w:rsidR="009C4E54" w:rsidRPr="009C4E54" w:rsidRDefault="009C4E54" w:rsidP="009C4E54"/>
    <w:p w14:paraId="6C728F95" w14:textId="77777777" w:rsidR="009C4E54" w:rsidRPr="009C4E54" w:rsidRDefault="009C4E54" w:rsidP="009C4E54">
      <w:r w:rsidRPr="009C4E54">
        <w:t>/* =========================================================</w:t>
      </w:r>
    </w:p>
    <w:p w14:paraId="01FB3700" w14:textId="77777777" w:rsidR="009C4E54" w:rsidRPr="009C4E54" w:rsidRDefault="009C4E54" w:rsidP="009C4E54">
      <w:r w:rsidRPr="009C4E54">
        <w:t>   EXPLOSIONS</w:t>
      </w:r>
    </w:p>
    <w:p w14:paraId="1D79B5D2" w14:textId="77777777" w:rsidR="009C4E54" w:rsidRPr="009C4E54" w:rsidRDefault="009C4E54" w:rsidP="009C4E54">
      <w:r w:rsidRPr="009C4E54">
        <w:t>========================================================= */</w:t>
      </w:r>
    </w:p>
    <w:p w14:paraId="61410352" w14:textId="77777777" w:rsidR="009C4E54" w:rsidRPr="009C4E54" w:rsidRDefault="009C4E54" w:rsidP="009C4E54"/>
    <w:p w14:paraId="16293CF4" w14:textId="77777777" w:rsidR="009C4E54" w:rsidRPr="009C4E54" w:rsidRDefault="009C4E54" w:rsidP="009C4E54">
      <w:r w:rsidRPr="009C4E54">
        <w:t>const explosions=[];</w:t>
      </w:r>
    </w:p>
    <w:p w14:paraId="47142027" w14:textId="77777777" w:rsidR="009C4E54" w:rsidRPr="009C4E54" w:rsidRDefault="009C4E54" w:rsidP="009C4E54"/>
    <w:p w14:paraId="6A2244E4" w14:textId="77777777" w:rsidR="009C4E54" w:rsidRPr="009C4E54" w:rsidRDefault="009C4E54" w:rsidP="009C4E54">
      <w:r w:rsidRPr="009C4E54">
        <w:t>function explosion(</w:t>
      </w:r>
    </w:p>
    <w:p w14:paraId="3FB9DF08" w14:textId="77777777" w:rsidR="009C4E54" w:rsidRPr="009C4E54" w:rsidRDefault="009C4E54" w:rsidP="009C4E54">
      <w:r w:rsidRPr="009C4E54">
        <w:t>    position,</w:t>
      </w:r>
    </w:p>
    <w:p w14:paraId="58AE0794" w14:textId="77777777" w:rsidR="009C4E54" w:rsidRPr="009C4E54" w:rsidRDefault="009C4E54" w:rsidP="009C4E54">
      <w:r w:rsidRPr="009C4E54">
        <w:t>    color=0xff6600</w:t>
      </w:r>
    </w:p>
    <w:p w14:paraId="27659228" w14:textId="77777777" w:rsidR="009C4E54" w:rsidRPr="009C4E54" w:rsidRDefault="009C4E54" w:rsidP="009C4E54">
      <w:r w:rsidRPr="009C4E54">
        <w:t>){</w:t>
      </w:r>
    </w:p>
    <w:p w14:paraId="7EA4D6C1" w14:textId="77777777" w:rsidR="009C4E54" w:rsidRPr="009C4E54" w:rsidRDefault="009C4E54" w:rsidP="009C4E54"/>
    <w:p w14:paraId="14CF9C3B" w14:textId="77777777" w:rsidR="009C4E54" w:rsidRPr="009C4E54" w:rsidRDefault="009C4E54" w:rsidP="009C4E54">
      <w:r w:rsidRPr="009C4E54">
        <w:t>    const group =</w:t>
      </w:r>
    </w:p>
    <w:p w14:paraId="7BA94F7C" w14:textId="77777777" w:rsidR="009C4E54" w:rsidRPr="009C4E54" w:rsidRDefault="009C4E54" w:rsidP="009C4E54">
      <w:r w:rsidRPr="009C4E54">
        <w:t>    new THREE.Group();</w:t>
      </w:r>
    </w:p>
    <w:p w14:paraId="295B2FE6" w14:textId="77777777" w:rsidR="009C4E54" w:rsidRPr="009C4E54" w:rsidRDefault="009C4E54" w:rsidP="009C4E54"/>
    <w:p w14:paraId="2A495B1B" w14:textId="77777777" w:rsidR="009C4E54" w:rsidRPr="009C4E54" w:rsidRDefault="009C4E54" w:rsidP="009C4E54">
      <w:r w:rsidRPr="009C4E54">
        <w:t>    group.position.copy(</w:t>
      </w:r>
    </w:p>
    <w:p w14:paraId="5B38D866" w14:textId="77777777" w:rsidR="009C4E54" w:rsidRPr="009C4E54" w:rsidRDefault="009C4E54" w:rsidP="009C4E54">
      <w:r w:rsidRPr="009C4E54">
        <w:t>        position</w:t>
      </w:r>
    </w:p>
    <w:p w14:paraId="2ED2A6BC" w14:textId="77777777" w:rsidR="009C4E54" w:rsidRPr="009C4E54" w:rsidRDefault="009C4E54" w:rsidP="009C4E54">
      <w:r w:rsidRPr="009C4E54">
        <w:t>    );</w:t>
      </w:r>
    </w:p>
    <w:p w14:paraId="6253406E" w14:textId="77777777" w:rsidR="009C4E54" w:rsidRPr="009C4E54" w:rsidRDefault="009C4E54" w:rsidP="009C4E54"/>
    <w:p w14:paraId="2EDB9667" w14:textId="77777777" w:rsidR="009C4E54" w:rsidRPr="009C4E54" w:rsidRDefault="009C4E54" w:rsidP="009C4E54">
      <w:r w:rsidRPr="009C4E54">
        <w:t>    for(</w:t>
      </w:r>
    </w:p>
    <w:p w14:paraId="3925AA1C" w14:textId="77777777" w:rsidR="009C4E54" w:rsidRPr="009C4E54" w:rsidRDefault="009C4E54" w:rsidP="009C4E54">
      <w:r w:rsidRPr="009C4E54">
        <w:t>        let i=0;</w:t>
      </w:r>
    </w:p>
    <w:p w14:paraId="74FBD2F4" w14:textId="77777777" w:rsidR="009C4E54" w:rsidRPr="009C4E54" w:rsidRDefault="009C4E54" w:rsidP="009C4E54">
      <w:r w:rsidRPr="009C4E54">
        <w:t>        i&lt;25;</w:t>
      </w:r>
    </w:p>
    <w:p w14:paraId="7BD8D239" w14:textId="77777777" w:rsidR="009C4E54" w:rsidRPr="009C4E54" w:rsidRDefault="009C4E54" w:rsidP="009C4E54">
      <w:r w:rsidRPr="009C4E54">
        <w:t>        i++</w:t>
      </w:r>
    </w:p>
    <w:p w14:paraId="4805D103" w14:textId="77777777" w:rsidR="009C4E54" w:rsidRPr="009C4E54" w:rsidRDefault="009C4E54" w:rsidP="009C4E54">
      <w:r w:rsidRPr="009C4E54">
        <w:t>    ){</w:t>
      </w:r>
    </w:p>
    <w:p w14:paraId="2230471E" w14:textId="77777777" w:rsidR="009C4E54" w:rsidRPr="009C4E54" w:rsidRDefault="009C4E54" w:rsidP="009C4E54"/>
    <w:p w14:paraId="31251A5F" w14:textId="77777777" w:rsidR="009C4E54" w:rsidRPr="009C4E54" w:rsidRDefault="009C4E54" w:rsidP="009C4E54">
      <w:r w:rsidRPr="009C4E54">
        <w:t>        const p =</w:t>
      </w:r>
    </w:p>
    <w:p w14:paraId="77718B7F" w14:textId="77777777" w:rsidR="009C4E54" w:rsidRPr="009C4E54" w:rsidRDefault="009C4E54" w:rsidP="009C4E54">
      <w:r w:rsidRPr="009C4E54">
        <w:t>        new THREE.Mesh(</w:t>
      </w:r>
    </w:p>
    <w:p w14:paraId="5A0170EF" w14:textId="77777777" w:rsidR="009C4E54" w:rsidRPr="009C4E54" w:rsidRDefault="009C4E54" w:rsidP="009C4E54">
      <w:r w:rsidRPr="009C4E54">
        <w:t>            new THREE.SphereGeometry(</w:t>
      </w:r>
    </w:p>
    <w:p w14:paraId="04566CF3" w14:textId="77777777" w:rsidR="009C4E54" w:rsidRPr="009C4E54" w:rsidRDefault="009C4E54" w:rsidP="009C4E54">
      <w:r w:rsidRPr="009C4E54">
        <w:t>                THREE.MathUtils.randFloat(</w:t>
      </w:r>
    </w:p>
    <w:p w14:paraId="029E5DE1" w14:textId="77777777" w:rsidR="009C4E54" w:rsidRPr="009C4E54" w:rsidRDefault="009C4E54" w:rsidP="009C4E54">
      <w:r w:rsidRPr="009C4E54">
        <w:t>                    .1,.35</w:t>
      </w:r>
    </w:p>
    <w:p w14:paraId="10842BAD" w14:textId="77777777" w:rsidR="009C4E54" w:rsidRPr="009C4E54" w:rsidRDefault="009C4E54" w:rsidP="009C4E54">
      <w:r w:rsidRPr="009C4E54">
        <w:t>                ),6,6</w:t>
      </w:r>
    </w:p>
    <w:p w14:paraId="398C4266" w14:textId="77777777" w:rsidR="009C4E54" w:rsidRPr="009C4E54" w:rsidRDefault="009C4E54" w:rsidP="009C4E54">
      <w:r w:rsidRPr="009C4E54">
        <w:lastRenderedPageBreak/>
        <w:t>            ),</w:t>
      </w:r>
    </w:p>
    <w:p w14:paraId="54DC1686" w14:textId="77777777" w:rsidR="009C4E54" w:rsidRPr="009C4E54" w:rsidRDefault="009C4E54" w:rsidP="009C4E54">
      <w:r w:rsidRPr="009C4E54">
        <w:t>            new THREE.MeshBasicMaterial({</w:t>
      </w:r>
    </w:p>
    <w:p w14:paraId="1A58F9DC" w14:textId="77777777" w:rsidR="009C4E54" w:rsidRPr="009C4E54" w:rsidRDefault="009C4E54" w:rsidP="009C4E54">
      <w:r w:rsidRPr="009C4E54">
        <w:t>                color:</w:t>
      </w:r>
    </w:p>
    <w:p w14:paraId="627624F7" w14:textId="77777777" w:rsidR="009C4E54" w:rsidRPr="009C4E54" w:rsidRDefault="009C4E54" w:rsidP="009C4E54">
      <w:r w:rsidRPr="009C4E54">
        <w:t>                i%2</w:t>
      </w:r>
    </w:p>
    <w:p w14:paraId="697512D6" w14:textId="77777777" w:rsidR="009C4E54" w:rsidRPr="009C4E54" w:rsidRDefault="009C4E54" w:rsidP="009C4E54">
      <w:r w:rsidRPr="009C4E54">
        <w:t>                ?color</w:t>
      </w:r>
    </w:p>
    <w:p w14:paraId="4B60864A" w14:textId="77777777" w:rsidR="009C4E54" w:rsidRPr="009C4E54" w:rsidRDefault="009C4E54" w:rsidP="009C4E54">
      <w:r w:rsidRPr="009C4E54">
        <w:t>                :0xffff55</w:t>
      </w:r>
    </w:p>
    <w:p w14:paraId="510CA9F6" w14:textId="77777777" w:rsidR="009C4E54" w:rsidRPr="009C4E54" w:rsidRDefault="009C4E54" w:rsidP="009C4E54">
      <w:r w:rsidRPr="009C4E54">
        <w:t>            })</w:t>
      </w:r>
    </w:p>
    <w:p w14:paraId="6DE11D7A" w14:textId="77777777" w:rsidR="009C4E54" w:rsidRPr="009C4E54" w:rsidRDefault="009C4E54" w:rsidP="009C4E54">
      <w:r w:rsidRPr="009C4E54">
        <w:t>        );</w:t>
      </w:r>
    </w:p>
    <w:p w14:paraId="7034CCB9" w14:textId="77777777" w:rsidR="009C4E54" w:rsidRPr="009C4E54" w:rsidRDefault="009C4E54" w:rsidP="009C4E54"/>
    <w:p w14:paraId="349EDBB4" w14:textId="77777777" w:rsidR="009C4E54" w:rsidRPr="009C4E54" w:rsidRDefault="009C4E54" w:rsidP="009C4E54">
      <w:r w:rsidRPr="009C4E54">
        <w:t>        p.userData.velocity=</w:t>
      </w:r>
    </w:p>
    <w:p w14:paraId="4D5F6407" w14:textId="77777777" w:rsidR="009C4E54" w:rsidRPr="009C4E54" w:rsidRDefault="009C4E54" w:rsidP="009C4E54">
      <w:r w:rsidRPr="009C4E54">
        <w:t>        new THREE.Vector3(</w:t>
      </w:r>
    </w:p>
    <w:p w14:paraId="5F8D4000" w14:textId="77777777" w:rsidR="009C4E54" w:rsidRPr="009C4E54" w:rsidRDefault="009C4E54" w:rsidP="009C4E54">
      <w:r w:rsidRPr="009C4E54">
        <w:t>            (Math.random()-.5)*2,</w:t>
      </w:r>
    </w:p>
    <w:p w14:paraId="48DD2993" w14:textId="77777777" w:rsidR="009C4E54" w:rsidRPr="009C4E54" w:rsidRDefault="009C4E54" w:rsidP="009C4E54">
      <w:r w:rsidRPr="009C4E54">
        <w:t>            (Math.random()-.5)*2,</w:t>
      </w:r>
    </w:p>
    <w:p w14:paraId="6790C39E" w14:textId="77777777" w:rsidR="009C4E54" w:rsidRPr="009C4E54" w:rsidRDefault="009C4E54" w:rsidP="009C4E54">
      <w:r w:rsidRPr="009C4E54">
        <w:t>            (Math.random()-.5)*2</w:t>
      </w:r>
    </w:p>
    <w:p w14:paraId="37AD6EB9" w14:textId="77777777" w:rsidR="009C4E54" w:rsidRPr="009C4E54" w:rsidRDefault="009C4E54" w:rsidP="009C4E54">
      <w:r w:rsidRPr="009C4E54">
        <w:t>        );</w:t>
      </w:r>
    </w:p>
    <w:p w14:paraId="137D7F62" w14:textId="77777777" w:rsidR="009C4E54" w:rsidRPr="009C4E54" w:rsidRDefault="009C4E54" w:rsidP="009C4E54"/>
    <w:p w14:paraId="508C93B7" w14:textId="77777777" w:rsidR="009C4E54" w:rsidRPr="009C4E54" w:rsidRDefault="009C4E54" w:rsidP="009C4E54">
      <w:r w:rsidRPr="009C4E54">
        <w:t>        group.add(p);</w:t>
      </w:r>
    </w:p>
    <w:p w14:paraId="3C0BA767" w14:textId="77777777" w:rsidR="009C4E54" w:rsidRPr="009C4E54" w:rsidRDefault="009C4E54" w:rsidP="009C4E54">
      <w:r w:rsidRPr="009C4E54">
        <w:t>    }</w:t>
      </w:r>
    </w:p>
    <w:p w14:paraId="2621DEAE" w14:textId="77777777" w:rsidR="009C4E54" w:rsidRPr="009C4E54" w:rsidRDefault="009C4E54" w:rsidP="009C4E54"/>
    <w:p w14:paraId="7C687EE4" w14:textId="77777777" w:rsidR="009C4E54" w:rsidRPr="009C4E54" w:rsidRDefault="009C4E54" w:rsidP="009C4E54">
      <w:r w:rsidRPr="009C4E54">
        <w:t>    scene.add(group);</w:t>
      </w:r>
    </w:p>
    <w:p w14:paraId="4FD8EE2F" w14:textId="77777777" w:rsidR="009C4E54" w:rsidRPr="009C4E54" w:rsidRDefault="009C4E54" w:rsidP="009C4E54"/>
    <w:p w14:paraId="50365691" w14:textId="77777777" w:rsidR="009C4E54" w:rsidRPr="009C4E54" w:rsidRDefault="009C4E54" w:rsidP="009C4E54">
      <w:r w:rsidRPr="009C4E54">
        <w:t>    explosions.push({</w:t>
      </w:r>
    </w:p>
    <w:p w14:paraId="4FA3DC2E" w14:textId="77777777" w:rsidR="009C4E54" w:rsidRPr="009C4E54" w:rsidRDefault="009C4E54" w:rsidP="009C4E54">
      <w:r w:rsidRPr="009C4E54">
        <w:t>        group,</w:t>
      </w:r>
    </w:p>
    <w:p w14:paraId="5C42B2F1" w14:textId="77777777" w:rsidR="009C4E54" w:rsidRPr="009C4E54" w:rsidRDefault="009C4E54" w:rsidP="009C4E54">
      <w:r w:rsidRPr="009C4E54">
        <w:t>        life:1</w:t>
      </w:r>
    </w:p>
    <w:p w14:paraId="05D7A66A" w14:textId="77777777" w:rsidR="009C4E54" w:rsidRPr="009C4E54" w:rsidRDefault="009C4E54" w:rsidP="009C4E54">
      <w:r w:rsidRPr="009C4E54">
        <w:t>    });</w:t>
      </w:r>
    </w:p>
    <w:p w14:paraId="3D17E256" w14:textId="77777777" w:rsidR="009C4E54" w:rsidRPr="009C4E54" w:rsidRDefault="009C4E54" w:rsidP="009C4E54">
      <w:r w:rsidRPr="009C4E54">
        <w:t>}</w:t>
      </w:r>
    </w:p>
    <w:p w14:paraId="5852CF10" w14:textId="77777777" w:rsidR="009C4E54" w:rsidRPr="009C4E54" w:rsidRDefault="009C4E54" w:rsidP="009C4E54"/>
    <w:p w14:paraId="7BDE8023" w14:textId="77777777" w:rsidR="009C4E54" w:rsidRPr="009C4E54" w:rsidRDefault="009C4E54" w:rsidP="009C4E54">
      <w:r w:rsidRPr="009C4E54">
        <w:t>function updateExplosions(){</w:t>
      </w:r>
    </w:p>
    <w:p w14:paraId="21E6AB10" w14:textId="77777777" w:rsidR="009C4E54" w:rsidRPr="009C4E54" w:rsidRDefault="009C4E54" w:rsidP="009C4E54"/>
    <w:p w14:paraId="293D5177" w14:textId="77777777" w:rsidR="009C4E54" w:rsidRPr="009C4E54" w:rsidRDefault="009C4E54" w:rsidP="009C4E54">
      <w:r w:rsidRPr="009C4E54">
        <w:t>    for(</w:t>
      </w:r>
    </w:p>
    <w:p w14:paraId="306B151A" w14:textId="77777777" w:rsidR="009C4E54" w:rsidRPr="009C4E54" w:rsidRDefault="009C4E54" w:rsidP="009C4E54">
      <w:r w:rsidRPr="009C4E54">
        <w:t>        let i=explosions.length-1;</w:t>
      </w:r>
    </w:p>
    <w:p w14:paraId="17155C3E" w14:textId="77777777" w:rsidR="009C4E54" w:rsidRPr="009C4E54" w:rsidRDefault="009C4E54" w:rsidP="009C4E54">
      <w:r w:rsidRPr="009C4E54">
        <w:t>        i&gt;=0;</w:t>
      </w:r>
    </w:p>
    <w:p w14:paraId="2980692D" w14:textId="77777777" w:rsidR="009C4E54" w:rsidRPr="009C4E54" w:rsidRDefault="009C4E54" w:rsidP="009C4E54">
      <w:r w:rsidRPr="009C4E54">
        <w:t>        i--</w:t>
      </w:r>
    </w:p>
    <w:p w14:paraId="3E4FB518" w14:textId="77777777" w:rsidR="009C4E54" w:rsidRPr="009C4E54" w:rsidRDefault="009C4E54" w:rsidP="009C4E54">
      <w:r w:rsidRPr="009C4E54">
        <w:t>    ){</w:t>
      </w:r>
    </w:p>
    <w:p w14:paraId="12E33A14" w14:textId="77777777" w:rsidR="009C4E54" w:rsidRPr="009C4E54" w:rsidRDefault="009C4E54" w:rsidP="009C4E54"/>
    <w:p w14:paraId="3237DB5F" w14:textId="77777777" w:rsidR="009C4E54" w:rsidRPr="009C4E54" w:rsidRDefault="009C4E54" w:rsidP="009C4E54">
      <w:r w:rsidRPr="009C4E54">
        <w:t>        const e=</w:t>
      </w:r>
    </w:p>
    <w:p w14:paraId="23E797A4" w14:textId="77777777" w:rsidR="009C4E54" w:rsidRPr="009C4E54" w:rsidRDefault="009C4E54" w:rsidP="009C4E54">
      <w:r w:rsidRPr="009C4E54">
        <w:t>        explosions[i];</w:t>
      </w:r>
    </w:p>
    <w:p w14:paraId="06B1370A" w14:textId="77777777" w:rsidR="009C4E54" w:rsidRPr="009C4E54" w:rsidRDefault="009C4E54" w:rsidP="009C4E54"/>
    <w:p w14:paraId="5799208C" w14:textId="77777777" w:rsidR="009C4E54" w:rsidRPr="009C4E54" w:rsidRDefault="009C4E54" w:rsidP="009C4E54">
      <w:r w:rsidRPr="009C4E54">
        <w:t>        e.life-=.035;</w:t>
      </w:r>
    </w:p>
    <w:p w14:paraId="28827141" w14:textId="77777777" w:rsidR="009C4E54" w:rsidRPr="009C4E54" w:rsidRDefault="009C4E54" w:rsidP="009C4E54"/>
    <w:p w14:paraId="2F3F8EA6" w14:textId="77777777" w:rsidR="009C4E54" w:rsidRPr="009C4E54" w:rsidRDefault="009C4E54" w:rsidP="009C4E54">
      <w:r w:rsidRPr="009C4E54">
        <w:t>        e.group.children.forEach(</w:t>
      </w:r>
    </w:p>
    <w:p w14:paraId="34504D73" w14:textId="77777777" w:rsidR="009C4E54" w:rsidRPr="009C4E54" w:rsidRDefault="009C4E54" w:rsidP="009C4E54">
      <w:r w:rsidRPr="009C4E54">
        <w:t>            p=&gt;{</w:t>
      </w:r>
    </w:p>
    <w:p w14:paraId="07B7F1C6" w14:textId="77777777" w:rsidR="009C4E54" w:rsidRPr="009C4E54" w:rsidRDefault="009C4E54" w:rsidP="009C4E54"/>
    <w:p w14:paraId="36C2E6DD" w14:textId="77777777" w:rsidR="009C4E54" w:rsidRPr="009C4E54" w:rsidRDefault="009C4E54" w:rsidP="009C4E54">
      <w:r w:rsidRPr="009C4E54">
        <w:t>                p.position.add(</w:t>
      </w:r>
    </w:p>
    <w:p w14:paraId="6E1F6D05" w14:textId="77777777" w:rsidR="009C4E54" w:rsidRPr="009C4E54" w:rsidRDefault="009C4E54" w:rsidP="009C4E54">
      <w:r w:rsidRPr="009C4E54">
        <w:t>                    p.userData.velocity</w:t>
      </w:r>
    </w:p>
    <w:p w14:paraId="46A6569F" w14:textId="77777777" w:rsidR="009C4E54" w:rsidRPr="009C4E54" w:rsidRDefault="009C4E54" w:rsidP="009C4E54">
      <w:r w:rsidRPr="009C4E54">
        <w:t>                );</w:t>
      </w:r>
    </w:p>
    <w:p w14:paraId="7655EAB3" w14:textId="77777777" w:rsidR="009C4E54" w:rsidRPr="009C4E54" w:rsidRDefault="009C4E54" w:rsidP="009C4E54"/>
    <w:p w14:paraId="5919C62B" w14:textId="77777777" w:rsidR="009C4E54" w:rsidRPr="009C4E54" w:rsidRDefault="009C4E54" w:rsidP="009C4E54">
      <w:r w:rsidRPr="009C4E54">
        <w:t>                p.scale.multiplyScalar(.96);</w:t>
      </w:r>
    </w:p>
    <w:p w14:paraId="4CD44440" w14:textId="77777777" w:rsidR="009C4E54" w:rsidRPr="009C4E54" w:rsidRDefault="009C4E54" w:rsidP="009C4E54">
      <w:r w:rsidRPr="009C4E54">
        <w:lastRenderedPageBreak/>
        <w:t>            }</w:t>
      </w:r>
    </w:p>
    <w:p w14:paraId="064B22EC" w14:textId="77777777" w:rsidR="009C4E54" w:rsidRPr="009C4E54" w:rsidRDefault="009C4E54" w:rsidP="009C4E54">
      <w:r w:rsidRPr="009C4E54">
        <w:t>        );</w:t>
      </w:r>
    </w:p>
    <w:p w14:paraId="0B8758C8" w14:textId="77777777" w:rsidR="009C4E54" w:rsidRPr="009C4E54" w:rsidRDefault="009C4E54" w:rsidP="009C4E54"/>
    <w:p w14:paraId="6265A81A" w14:textId="77777777" w:rsidR="009C4E54" w:rsidRPr="009C4E54" w:rsidRDefault="009C4E54" w:rsidP="009C4E54">
      <w:r w:rsidRPr="009C4E54">
        <w:t>        if(</w:t>
      </w:r>
    </w:p>
    <w:p w14:paraId="70EED72B" w14:textId="77777777" w:rsidR="009C4E54" w:rsidRPr="009C4E54" w:rsidRDefault="009C4E54" w:rsidP="009C4E54">
      <w:r w:rsidRPr="009C4E54">
        <w:t>            e.life&lt;=0</w:t>
      </w:r>
    </w:p>
    <w:p w14:paraId="15C171C7" w14:textId="77777777" w:rsidR="009C4E54" w:rsidRPr="009C4E54" w:rsidRDefault="009C4E54" w:rsidP="009C4E54">
      <w:r w:rsidRPr="009C4E54">
        <w:t>        ){</w:t>
      </w:r>
    </w:p>
    <w:p w14:paraId="39369B29" w14:textId="77777777" w:rsidR="009C4E54" w:rsidRPr="009C4E54" w:rsidRDefault="009C4E54" w:rsidP="009C4E54"/>
    <w:p w14:paraId="7EEB52C0" w14:textId="77777777" w:rsidR="009C4E54" w:rsidRPr="009C4E54" w:rsidRDefault="009C4E54" w:rsidP="009C4E54">
      <w:r w:rsidRPr="009C4E54">
        <w:t>            scene.remove(</w:t>
      </w:r>
    </w:p>
    <w:p w14:paraId="24D28E4E" w14:textId="77777777" w:rsidR="009C4E54" w:rsidRPr="009C4E54" w:rsidRDefault="009C4E54" w:rsidP="009C4E54">
      <w:r w:rsidRPr="009C4E54">
        <w:t>                e.group</w:t>
      </w:r>
    </w:p>
    <w:p w14:paraId="3CAA183C" w14:textId="77777777" w:rsidR="009C4E54" w:rsidRPr="009C4E54" w:rsidRDefault="009C4E54" w:rsidP="009C4E54">
      <w:r w:rsidRPr="009C4E54">
        <w:t>            );</w:t>
      </w:r>
    </w:p>
    <w:p w14:paraId="64707DBA" w14:textId="77777777" w:rsidR="009C4E54" w:rsidRPr="009C4E54" w:rsidRDefault="009C4E54" w:rsidP="009C4E54"/>
    <w:p w14:paraId="4A9430CC" w14:textId="77777777" w:rsidR="009C4E54" w:rsidRPr="009C4E54" w:rsidRDefault="009C4E54" w:rsidP="009C4E54">
      <w:r w:rsidRPr="009C4E54">
        <w:t>            explosions.splice(</w:t>
      </w:r>
    </w:p>
    <w:p w14:paraId="3220CEFD" w14:textId="77777777" w:rsidR="009C4E54" w:rsidRPr="009C4E54" w:rsidRDefault="009C4E54" w:rsidP="009C4E54">
      <w:r w:rsidRPr="009C4E54">
        <w:t>                i,1</w:t>
      </w:r>
    </w:p>
    <w:p w14:paraId="2FB18153" w14:textId="77777777" w:rsidR="009C4E54" w:rsidRPr="009C4E54" w:rsidRDefault="009C4E54" w:rsidP="009C4E54">
      <w:r w:rsidRPr="009C4E54">
        <w:t>            );</w:t>
      </w:r>
    </w:p>
    <w:p w14:paraId="47BB1695" w14:textId="77777777" w:rsidR="009C4E54" w:rsidRPr="009C4E54" w:rsidRDefault="009C4E54" w:rsidP="009C4E54">
      <w:r w:rsidRPr="009C4E54">
        <w:t>        }</w:t>
      </w:r>
    </w:p>
    <w:p w14:paraId="6F5E2C44" w14:textId="77777777" w:rsidR="009C4E54" w:rsidRPr="009C4E54" w:rsidRDefault="009C4E54" w:rsidP="009C4E54">
      <w:r w:rsidRPr="009C4E54">
        <w:t>    }</w:t>
      </w:r>
    </w:p>
    <w:p w14:paraId="0AD51A40" w14:textId="77777777" w:rsidR="009C4E54" w:rsidRPr="009C4E54" w:rsidRDefault="009C4E54" w:rsidP="009C4E54">
      <w:r w:rsidRPr="009C4E54">
        <w:t>}</w:t>
      </w:r>
    </w:p>
    <w:p w14:paraId="2C5CD24E" w14:textId="77777777" w:rsidR="009C4E54" w:rsidRPr="009C4E54" w:rsidRDefault="009C4E54" w:rsidP="009C4E54"/>
    <w:p w14:paraId="7FFCD7FE" w14:textId="77777777" w:rsidR="009C4E54" w:rsidRPr="009C4E54" w:rsidRDefault="009C4E54" w:rsidP="009C4E54">
      <w:r w:rsidRPr="009C4E54">
        <w:t>/* =========================================================</w:t>
      </w:r>
    </w:p>
    <w:p w14:paraId="21F72D6D" w14:textId="77777777" w:rsidR="009C4E54" w:rsidRPr="009C4E54" w:rsidRDefault="009C4E54" w:rsidP="009C4E54">
      <w:r w:rsidRPr="009C4E54">
        <w:t>   CAMERA</w:t>
      </w:r>
    </w:p>
    <w:p w14:paraId="229675B5" w14:textId="77777777" w:rsidR="009C4E54" w:rsidRPr="009C4E54" w:rsidRDefault="009C4E54" w:rsidP="009C4E54">
      <w:r w:rsidRPr="009C4E54">
        <w:t>========================================================= */</w:t>
      </w:r>
    </w:p>
    <w:p w14:paraId="012E62B2" w14:textId="77777777" w:rsidR="009C4E54" w:rsidRPr="009C4E54" w:rsidRDefault="009C4E54" w:rsidP="009C4E54"/>
    <w:p w14:paraId="6B8CF425" w14:textId="77777777" w:rsidR="009C4E54" w:rsidRPr="009C4E54" w:rsidRDefault="009C4E54" w:rsidP="009C4E54">
      <w:r w:rsidRPr="009C4E54">
        <w:t>function updateCamera(){</w:t>
      </w:r>
    </w:p>
    <w:p w14:paraId="197F131A" w14:textId="77777777" w:rsidR="009C4E54" w:rsidRPr="009C4E54" w:rsidRDefault="009C4E54" w:rsidP="009C4E54"/>
    <w:p w14:paraId="3B0C7B6D" w14:textId="77777777" w:rsidR="009C4E54" w:rsidRPr="009C4E54" w:rsidRDefault="009C4E54" w:rsidP="009C4E54">
      <w:r w:rsidRPr="009C4E54">
        <w:t>    if(</w:t>
      </w:r>
    </w:p>
    <w:p w14:paraId="68E7DA2A" w14:textId="77777777" w:rsidR="009C4E54" w:rsidRPr="009C4E54" w:rsidRDefault="009C4E54" w:rsidP="009C4E54">
      <w:r w:rsidRPr="009C4E54">
        <w:t>        cameraMode===0</w:t>
      </w:r>
    </w:p>
    <w:p w14:paraId="21A967BC" w14:textId="77777777" w:rsidR="009C4E54" w:rsidRPr="009C4E54" w:rsidRDefault="009C4E54" w:rsidP="009C4E54">
      <w:r w:rsidRPr="009C4E54">
        <w:t>    ){</w:t>
      </w:r>
    </w:p>
    <w:p w14:paraId="7AFD4F0A" w14:textId="77777777" w:rsidR="009C4E54" w:rsidRPr="009C4E54" w:rsidRDefault="009C4E54" w:rsidP="009C4E54"/>
    <w:p w14:paraId="62CE383A" w14:textId="77777777" w:rsidR="009C4E54" w:rsidRPr="009C4E54" w:rsidRDefault="009C4E54" w:rsidP="009C4E54">
      <w:r w:rsidRPr="009C4E54">
        <w:t>        /* TRUE COCKPIT POSITION */</w:t>
      </w:r>
    </w:p>
    <w:p w14:paraId="1C50042E" w14:textId="77777777" w:rsidR="009C4E54" w:rsidRPr="009C4E54" w:rsidRDefault="009C4E54" w:rsidP="009C4E54"/>
    <w:p w14:paraId="44BD1CE5" w14:textId="77777777" w:rsidR="009C4E54" w:rsidRPr="009C4E54" w:rsidRDefault="009C4E54" w:rsidP="009C4E54">
      <w:r w:rsidRPr="009C4E54">
        <w:t>        const cockpitPosition =</w:t>
      </w:r>
    </w:p>
    <w:p w14:paraId="260A6246" w14:textId="77777777" w:rsidR="009C4E54" w:rsidRPr="009C4E54" w:rsidRDefault="009C4E54" w:rsidP="009C4E54">
      <w:r w:rsidRPr="009C4E54">
        <w:t>        new THREE.Vector3(</w:t>
      </w:r>
    </w:p>
    <w:p w14:paraId="7768CC2D" w14:textId="77777777" w:rsidR="009C4E54" w:rsidRPr="009C4E54" w:rsidRDefault="009C4E54" w:rsidP="009C4E54">
      <w:r w:rsidRPr="009C4E54">
        <w:t>            0,</w:t>
      </w:r>
    </w:p>
    <w:p w14:paraId="0A6DD5C2" w14:textId="77777777" w:rsidR="009C4E54" w:rsidRPr="009C4E54" w:rsidRDefault="009C4E54" w:rsidP="009C4E54">
      <w:r w:rsidRPr="009C4E54">
        <w:t>            .55,</w:t>
      </w:r>
    </w:p>
    <w:p w14:paraId="32AE2D3F" w14:textId="77777777" w:rsidR="009C4E54" w:rsidRPr="009C4E54" w:rsidRDefault="009C4E54" w:rsidP="009C4E54">
      <w:r w:rsidRPr="009C4E54">
        <w:t>            -3.4</w:t>
      </w:r>
    </w:p>
    <w:p w14:paraId="5F0AA573" w14:textId="77777777" w:rsidR="009C4E54" w:rsidRPr="009C4E54" w:rsidRDefault="009C4E54" w:rsidP="009C4E54">
      <w:r w:rsidRPr="009C4E54">
        <w:t>        );</w:t>
      </w:r>
    </w:p>
    <w:p w14:paraId="367A0545" w14:textId="77777777" w:rsidR="009C4E54" w:rsidRPr="009C4E54" w:rsidRDefault="009C4E54" w:rsidP="009C4E54"/>
    <w:p w14:paraId="0228EF67" w14:textId="77777777" w:rsidR="009C4E54" w:rsidRPr="009C4E54" w:rsidRDefault="009C4E54" w:rsidP="009C4E54">
      <w:r w:rsidRPr="009C4E54">
        <w:t>        cockpitPosition.applyQuaternion(</w:t>
      </w:r>
    </w:p>
    <w:p w14:paraId="7774F2E5" w14:textId="77777777" w:rsidR="009C4E54" w:rsidRPr="009C4E54" w:rsidRDefault="009C4E54" w:rsidP="009C4E54">
      <w:r w:rsidRPr="009C4E54">
        <w:t>            ship.quaternion</w:t>
      </w:r>
    </w:p>
    <w:p w14:paraId="5C97290A" w14:textId="77777777" w:rsidR="009C4E54" w:rsidRPr="009C4E54" w:rsidRDefault="009C4E54" w:rsidP="009C4E54">
      <w:r w:rsidRPr="009C4E54">
        <w:t>        );</w:t>
      </w:r>
    </w:p>
    <w:p w14:paraId="2E0E3A21" w14:textId="77777777" w:rsidR="009C4E54" w:rsidRPr="009C4E54" w:rsidRDefault="009C4E54" w:rsidP="009C4E54"/>
    <w:p w14:paraId="72D8C121" w14:textId="77777777" w:rsidR="009C4E54" w:rsidRPr="009C4E54" w:rsidRDefault="009C4E54" w:rsidP="009C4E54">
      <w:r w:rsidRPr="009C4E54">
        <w:t>        camera.position.copy(</w:t>
      </w:r>
    </w:p>
    <w:p w14:paraId="0075F139" w14:textId="77777777" w:rsidR="009C4E54" w:rsidRPr="009C4E54" w:rsidRDefault="009C4E54" w:rsidP="009C4E54">
      <w:r w:rsidRPr="009C4E54">
        <w:t>            ship.position</w:t>
      </w:r>
    </w:p>
    <w:p w14:paraId="47B3D047" w14:textId="77777777" w:rsidR="009C4E54" w:rsidRPr="009C4E54" w:rsidRDefault="009C4E54" w:rsidP="009C4E54">
      <w:r w:rsidRPr="009C4E54">
        <w:t>        ).add(</w:t>
      </w:r>
    </w:p>
    <w:p w14:paraId="584A12F4" w14:textId="77777777" w:rsidR="009C4E54" w:rsidRPr="009C4E54" w:rsidRDefault="009C4E54" w:rsidP="009C4E54">
      <w:r w:rsidRPr="009C4E54">
        <w:t>            cockpitPosition</w:t>
      </w:r>
    </w:p>
    <w:p w14:paraId="2CC5F3CF" w14:textId="77777777" w:rsidR="009C4E54" w:rsidRPr="009C4E54" w:rsidRDefault="009C4E54" w:rsidP="009C4E54">
      <w:r w:rsidRPr="009C4E54">
        <w:t>        );</w:t>
      </w:r>
    </w:p>
    <w:p w14:paraId="41270585" w14:textId="77777777" w:rsidR="009C4E54" w:rsidRPr="009C4E54" w:rsidRDefault="009C4E54" w:rsidP="009C4E54"/>
    <w:p w14:paraId="110B976F" w14:textId="77777777" w:rsidR="009C4E54" w:rsidRPr="009C4E54" w:rsidRDefault="009C4E54" w:rsidP="009C4E54">
      <w:r w:rsidRPr="009C4E54">
        <w:t>        camera.rotation.copy(</w:t>
      </w:r>
    </w:p>
    <w:p w14:paraId="04BD482E" w14:textId="77777777" w:rsidR="009C4E54" w:rsidRPr="009C4E54" w:rsidRDefault="009C4E54" w:rsidP="009C4E54">
      <w:r w:rsidRPr="009C4E54">
        <w:lastRenderedPageBreak/>
        <w:t>            ship.rotation</w:t>
      </w:r>
    </w:p>
    <w:p w14:paraId="6C86D1CB" w14:textId="77777777" w:rsidR="009C4E54" w:rsidRPr="009C4E54" w:rsidRDefault="009C4E54" w:rsidP="009C4E54">
      <w:r w:rsidRPr="009C4E54">
        <w:t>        );</w:t>
      </w:r>
    </w:p>
    <w:p w14:paraId="0B2B44B9" w14:textId="77777777" w:rsidR="009C4E54" w:rsidRPr="009C4E54" w:rsidRDefault="009C4E54" w:rsidP="009C4E54"/>
    <w:p w14:paraId="15F816F2" w14:textId="77777777" w:rsidR="009C4E54" w:rsidRPr="009C4E54" w:rsidRDefault="009C4E54" w:rsidP="009C4E54">
      <w:r w:rsidRPr="009C4E54">
        <w:t>    }else{</w:t>
      </w:r>
    </w:p>
    <w:p w14:paraId="6994FC0E" w14:textId="77777777" w:rsidR="009C4E54" w:rsidRPr="009C4E54" w:rsidRDefault="009C4E54" w:rsidP="009C4E54"/>
    <w:p w14:paraId="1396A37E" w14:textId="77777777" w:rsidR="009C4E54" w:rsidRPr="009C4E54" w:rsidRDefault="009C4E54" w:rsidP="009C4E54">
      <w:r w:rsidRPr="009C4E54">
        <w:t>        /* THIRD PERSON */</w:t>
      </w:r>
    </w:p>
    <w:p w14:paraId="150ADCA9" w14:textId="77777777" w:rsidR="009C4E54" w:rsidRPr="009C4E54" w:rsidRDefault="009C4E54" w:rsidP="009C4E54"/>
    <w:p w14:paraId="5CC00899" w14:textId="77777777" w:rsidR="009C4E54" w:rsidRPr="009C4E54" w:rsidRDefault="009C4E54" w:rsidP="009C4E54">
      <w:r w:rsidRPr="009C4E54">
        <w:t>        const offset =</w:t>
      </w:r>
    </w:p>
    <w:p w14:paraId="4E16C12E" w14:textId="77777777" w:rsidR="009C4E54" w:rsidRPr="009C4E54" w:rsidRDefault="009C4E54" w:rsidP="009C4E54">
      <w:r w:rsidRPr="009C4E54">
        <w:t>        new THREE.Vector3(</w:t>
      </w:r>
    </w:p>
    <w:p w14:paraId="59FDD541" w14:textId="77777777" w:rsidR="009C4E54" w:rsidRPr="009C4E54" w:rsidRDefault="009C4E54" w:rsidP="009C4E54">
      <w:r w:rsidRPr="009C4E54">
        <w:t>            0,</w:t>
      </w:r>
    </w:p>
    <w:p w14:paraId="79EB0CC1" w14:textId="77777777" w:rsidR="009C4E54" w:rsidRPr="009C4E54" w:rsidRDefault="009C4E54" w:rsidP="009C4E54">
      <w:r w:rsidRPr="009C4E54">
        <w:t>            7,</w:t>
      </w:r>
    </w:p>
    <w:p w14:paraId="495548C4" w14:textId="77777777" w:rsidR="009C4E54" w:rsidRPr="009C4E54" w:rsidRDefault="009C4E54" w:rsidP="009C4E54">
      <w:r w:rsidRPr="009C4E54">
        <w:t>            22</w:t>
      </w:r>
    </w:p>
    <w:p w14:paraId="67D55C65" w14:textId="77777777" w:rsidR="009C4E54" w:rsidRPr="009C4E54" w:rsidRDefault="009C4E54" w:rsidP="009C4E54">
      <w:r w:rsidRPr="009C4E54">
        <w:t>        );</w:t>
      </w:r>
    </w:p>
    <w:p w14:paraId="7F467CAF" w14:textId="77777777" w:rsidR="009C4E54" w:rsidRPr="009C4E54" w:rsidRDefault="009C4E54" w:rsidP="009C4E54"/>
    <w:p w14:paraId="4E2A384A" w14:textId="77777777" w:rsidR="009C4E54" w:rsidRPr="009C4E54" w:rsidRDefault="009C4E54" w:rsidP="009C4E54">
      <w:r w:rsidRPr="009C4E54">
        <w:t>        offset.applyQuaternion(</w:t>
      </w:r>
    </w:p>
    <w:p w14:paraId="44BE4C52" w14:textId="77777777" w:rsidR="009C4E54" w:rsidRPr="009C4E54" w:rsidRDefault="009C4E54" w:rsidP="009C4E54">
      <w:r w:rsidRPr="009C4E54">
        <w:t>            ship.quaternion</w:t>
      </w:r>
    </w:p>
    <w:p w14:paraId="5382ACAC" w14:textId="77777777" w:rsidR="009C4E54" w:rsidRPr="009C4E54" w:rsidRDefault="009C4E54" w:rsidP="009C4E54">
      <w:r w:rsidRPr="009C4E54">
        <w:t>        );</w:t>
      </w:r>
    </w:p>
    <w:p w14:paraId="572715E1" w14:textId="77777777" w:rsidR="009C4E54" w:rsidRPr="009C4E54" w:rsidRDefault="009C4E54" w:rsidP="009C4E54"/>
    <w:p w14:paraId="117F38F3" w14:textId="77777777" w:rsidR="009C4E54" w:rsidRPr="009C4E54" w:rsidRDefault="009C4E54" w:rsidP="009C4E54">
      <w:r w:rsidRPr="009C4E54">
        <w:t>        camera.position.lerp(</w:t>
      </w:r>
    </w:p>
    <w:p w14:paraId="58B87E72" w14:textId="77777777" w:rsidR="009C4E54" w:rsidRPr="009C4E54" w:rsidRDefault="009C4E54" w:rsidP="009C4E54">
      <w:r w:rsidRPr="009C4E54">
        <w:t>            ship.position.clone()</w:t>
      </w:r>
    </w:p>
    <w:p w14:paraId="38D7AFC9" w14:textId="77777777" w:rsidR="009C4E54" w:rsidRPr="009C4E54" w:rsidRDefault="009C4E54" w:rsidP="009C4E54">
      <w:r w:rsidRPr="009C4E54">
        <w:t>            .add(offset),</w:t>
      </w:r>
    </w:p>
    <w:p w14:paraId="457F79BA" w14:textId="77777777" w:rsidR="009C4E54" w:rsidRPr="009C4E54" w:rsidRDefault="009C4E54" w:rsidP="009C4E54">
      <w:r w:rsidRPr="009C4E54">
        <w:t>            .08</w:t>
      </w:r>
    </w:p>
    <w:p w14:paraId="466DA7E4" w14:textId="77777777" w:rsidR="009C4E54" w:rsidRPr="009C4E54" w:rsidRDefault="009C4E54" w:rsidP="009C4E54">
      <w:r w:rsidRPr="009C4E54">
        <w:t>        );</w:t>
      </w:r>
    </w:p>
    <w:p w14:paraId="77CEAF11" w14:textId="77777777" w:rsidR="009C4E54" w:rsidRPr="009C4E54" w:rsidRDefault="009C4E54" w:rsidP="009C4E54"/>
    <w:p w14:paraId="4F1F05D4" w14:textId="77777777" w:rsidR="009C4E54" w:rsidRPr="009C4E54" w:rsidRDefault="009C4E54" w:rsidP="009C4E54">
      <w:r w:rsidRPr="009C4E54">
        <w:t>        camera.lookAt(</w:t>
      </w:r>
    </w:p>
    <w:p w14:paraId="742F6A28" w14:textId="77777777" w:rsidR="009C4E54" w:rsidRPr="009C4E54" w:rsidRDefault="009C4E54" w:rsidP="009C4E54">
      <w:r w:rsidRPr="009C4E54">
        <w:t>            ship.position</w:t>
      </w:r>
    </w:p>
    <w:p w14:paraId="5A08800F" w14:textId="77777777" w:rsidR="009C4E54" w:rsidRPr="009C4E54" w:rsidRDefault="009C4E54" w:rsidP="009C4E54">
      <w:r w:rsidRPr="009C4E54">
        <w:t>        );</w:t>
      </w:r>
    </w:p>
    <w:p w14:paraId="13259F49" w14:textId="77777777" w:rsidR="009C4E54" w:rsidRPr="009C4E54" w:rsidRDefault="009C4E54" w:rsidP="009C4E54">
      <w:r w:rsidRPr="009C4E54">
        <w:t>    }</w:t>
      </w:r>
    </w:p>
    <w:p w14:paraId="255C7336" w14:textId="77777777" w:rsidR="009C4E54" w:rsidRPr="009C4E54" w:rsidRDefault="009C4E54" w:rsidP="009C4E54">
      <w:r w:rsidRPr="009C4E54">
        <w:t>}</w:t>
      </w:r>
    </w:p>
    <w:p w14:paraId="66BCA13A" w14:textId="77777777" w:rsidR="009C4E54" w:rsidRPr="009C4E54" w:rsidRDefault="009C4E54" w:rsidP="009C4E54"/>
    <w:p w14:paraId="6D821A44" w14:textId="77777777" w:rsidR="009C4E54" w:rsidRPr="009C4E54" w:rsidRDefault="009C4E54" w:rsidP="009C4E54">
      <w:r w:rsidRPr="009C4E54">
        <w:t>/* =========================================================</w:t>
      </w:r>
    </w:p>
    <w:p w14:paraId="333687A2" w14:textId="77777777" w:rsidR="009C4E54" w:rsidRPr="009C4E54" w:rsidRDefault="009C4E54" w:rsidP="009C4E54">
      <w:r w:rsidRPr="009C4E54">
        <w:t>   DAMAGE</w:t>
      </w:r>
    </w:p>
    <w:p w14:paraId="4DFE1F1A" w14:textId="77777777" w:rsidR="009C4E54" w:rsidRPr="009C4E54" w:rsidRDefault="009C4E54" w:rsidP="009C4E54">
      <w:r w:rsidRPr="009C4E54">
        <w:t>========================================================= */</w:t>
      </w:r>
    </w:p>
    <w:p w14:paraId="28FC0CB3" w14:textId="77777777" w:rsidR="009C4E54" w:rsidRPr="009C4E54" w:rsidRDefault="009C4E54" w:rsidP="009C4E54"/>
    <w:p w14:paraId="68800A37" w14:textId="77777777" w:rsidR="009C4E54" w:rsidRPr="009C4E54" w:rsidRDefault="009C4E54" w:rsidP="009C4E54">
      <w:r w:rsidRPr="009C4E54">
        <w:t>function damage(amount){</w:t>
      </w:r>
    </w:p>
    <w:p w14:paraId="1314BBFF" w14:textId="77777777" w:rsidR="009C4E54" w:rsidRPr="009C4E54" w:rsidRDefault="009C4E54" w:rsidP="009C4E54"/>
    <w:p w14:paraId="1D7CDB36" w14:textId="77777777" w:rsidR="009C4E54" w:rsidRPr="009C4E54" w:rsidRDefault="009C4E54" w:rsidP="009C4E54">
      <w:r w:rsidRPr="009C4E54">
        <w:t>    hull-=amount;</w:t>
      </w:r>
    </w:p>
    <w:p w14:paraId="59F27B96" w14:textId="77777777" w:rsidR="009C4E54" w:rsidRPr="009C4E54" w:rsidRDefault="009C4E54" w:rsidP="009C4E54"/>
    <w:p w14:paraId="467C0295" w14:textId="77777777" w:rsidR="009C4E54" w:rsidRPr="009C4E54" w:rsidRDefault="009C4E54" w:rsidP="009C4E54">
      <w:r w:rsidRPr="009C4E54">
        <w:t>    const layer=</w:t>
      </w:r>
    </w:p>
    <w:p w14:paraId="1E7BE6D9" w14:textId="77777777" w:rsidR="009C4E54" w:rsidRPr="009C4E54" w:rsidRDefault="009C4E54" w:rsidP="009C4E54">
      <w:r w:rsidRPr="009C4E54">
        <w:t>    document.getElementById(</w:t>
      </w:r>
    </w:p>
    <w:p w14:paraId="1253C8B5" w14:textId="77777777" w:rsidR="009C4E54" w:rsidRPr="009C4E54" w:rsidRDefault="009C4E54" w:rsidP="009C4E54">
      <w:r w:rsidRPr="009C4E54">
        <w:t>        "damage"</w:t>
      </w:r>
    </w:p>
    <w:p w14:paraId="3347923C" w14:textId="77777777" w:rsidR="009C4E54" w:rsidRPr="009C4E54" w:rsidRDefault="009C4E54" w:rsidP="009C4E54">
      <w:r w:rsidRPr="009C4E54">
        <w:t>    );</w:t>
      </w:r>
    </w:p>
    <w:p w14:paraId="5BC1D067" w14:textId="77777777" w:rsidR="009C4E54" w:rsidRPr="009C4E54" w:rsidRDefault="009C4E54" w:rsidP="009C4E54"/>
    <w:p w14:paraId="3564D9A2" w14:textId="77777777" w:rsidR="009C4E54" w:rsidRPr="009C4E54" w:rsidRDefault="009C4E54" w:rsidP="009C4E54">
      <w:r w:rsidRPr="009C4E54">
        <w:t>    layer.classList.remove(</w:t>
      </w:r>
    </w:p>
    <w:p w14:paraId="78FDEA00" w14:textId="77777777" w:rsidR="009C4E54" w:rsidRPr="009C4E54" w:rsidRDefault="009C4E54" w:rsidP="009C4E54">
      <w:r w:rsidRPr="009C4E54">
        <w:t>        "flash"</w:t>
      </w:r>
    </w:p>
    <w:p w14:paraId="4006ED26" w14:textId="77777777" w:rsidR="009C4E54" w:rsidRPr="009C4E54" w:rsidRDefault="009C4E54" w:rsidP="009C4E54">
      <w:r w:rsidRPr="009C4E54">
        <w:t>    );</w:t>
      </w:r>
    </w:p>
    <w:p w14:paraId="64C49B0D" w14:textId="77777777" w:rsidR="009C4E54" w:rsidRPr="009C4E54" w:rsidRDefault="009C4E54" w:rsidP="009C4E54"/>
    <w:p w14:paraId="657D302A" w14:textId="77777777" w:rsidR="009C4E54" w:rsidRPr="009C4E54" w:rsidRDefault="009C4E54" w:rsidP="009C4E54">
      <w:r w:rsidRPr="009C4E54">
        <w:t>    void layer.offsetWidth;</w:t>
      </w:r>
    </w:p>
    <w:p w14:paraId="0EADB16C" w14:textId="77777777" w:rsidR="009C4E54" w:rsidRPr="009C4E54" w:rsidRDefault="009C4E54" w:rsidP="009C4E54"/>
    <w:p w14:paraId="387C40DF" w14:textId="77777777" w:rsidR="009C4E54" w:rsidRPr="009C4E54" w:rsidRDefault="009C4E54" w:rsidP="009C4E54">
      <w:r w:rsidRPr="009C4E54">
        <w:t>    layer.classList.add(</w:t>
      </w:r>
    </w:p>
    <w:p w14:paraId="11D16D2D" w14:textId="77777777" w:rsidR="009C4E54" w:rsidRPr="009C4E54" w:rsidRDefault="009C4E54" w:rsidP="009C4E54">
      <w:r w:rsidRPr="009C4E54">
        <w:t>        "flash"</w:t>
      </w:r>
    </w:p>
    <w:p w14:paraId="2A5619BC" w14:textId="77777777" w:rsidR="009C4E54" w:rsidRPr="009C4E54" w:rsidRDefault="009C4E54" w:rsidP="009C4E54">
      <w:r w:rsidRPr="009C4E54">
        <w:t>    );</w:t>
      </w:r>
    </w:p>
    <w:p w14:paraId="44261897" w14:textId="77777777" w:rsidR="009C4E54" w:rsidRPr="009C4E54" w:rsidRDefault="009C4E54" w:rsidP="009C4E54"/>
    <w:p w14:paraId="048A23CA" w14:textId="77777777" w:rsidR="009C4E54" w:rsidRPr="009C4E54" w:rsidRDefault="009C4E54" w:rsidP="009C4E54">
      <w:r w:rsidRPr="009C4E54">
        <w:t>    if(</w:t>
      </w:r>
    </w:p>
    <w:p w14:paraId="428BA212" w14:textId="77777777" w:rsidR="009C4E54" w:rsidRPr="009C4E54" w:rsidRDefault="009C4E54" w:rsidP="009C4E54">
      <w:r w:rsidRPr="009C4E54">
        <w:t>        hull&lt;=0</w:t>
      </w:r>
    </w:p>
    <w:p w14:paraId="01D57465" w14:textId="77777777" w:rsidR="009C4E54" w:rsidRPr="009C4E54" w:rsidRDefault="009C4E54" w:rsidP="009C4E54">
      <w:r w:rsidRPr="009C4E54">
        <w:t>    ){</w:t>
      </w:r>
    </w:p>
    <w:p w14:paraId="74DEF0B9" w14:textId="77777777" w:rsidR="009C4E54" w:rsidRPr="009C4E54" w:rsidRDefault="009C4E54" w:rsidP="009C4E54"/>
    <w:p w14:paraId="27C5E598" w14:textId="77777777" w:rsidR="009C4E54" w:rsidRPr="009C4E54" w:rsidRDefault="009C4E54" w:rsidP="009C4E54">
      <w:r w:rsidRPr="009C4E54">
        <w:t>        hull=0;</w:t>
      </w:r>
    </w:p>
    <w:p w14:paraId="6E05B07D" w14:textId="77777777" w:rsidR="009C4E54" w:rsidRPr="009C4E54" w:rsidRDefault="009C4E54" w:rsidP="009C4E54"/>
    <w:p w14:paraId="6B50950F" w14:textId="77777777" w:rsidR="009C4E54" w:rsidRPr="009C4E54" w:rsidRDefault="009C4E54" w:rsidP="009C4E54">
      <w:r w:rsidRPr="009C4E54">
        <w:t>        gameOver();</w:t>
      </w:r>
    </w:p>
    <w:p w14:paraId="0D733ECA" w14:textId="77777777" w:rsidR="009C4E54" w:rsidRPr="009C4E54" w:rsidRDefault="009C4E54" w:rsidP="009C4E54">
      <w:r w:rsidRPr="009C4E54">
        <w:t>    }</w:t>
      </w:r>
    </w:p>
    <w:p w14:paraId="193C72DF" w14:textId="77777777" w:rsidR="009C4E54" w:rsidRPr="009C4E54" w:rsidRDefault="009C4E54" w:rsidP="009C4E54">
      <w:r w:rsidRPr="009C4E54">
        <w:t>}</w:t>
      </w:r>
    </w:p>
    <w:p w14:paraId="3F0FA449" w14:textId="77777777" w:rsidR="009C4E54" w:rsidRPr="009C4E54" w:rsidRDefault="009C4E54" w:rsidP="009C4E54"/>
    <w:p w14:paraId="561E651A" w14:textId="77777777" w:rsidR="009C4E54" w:rsidRPr="009C4E54" w:rsidRDefault="009C4E54" w:rsidP="009C4E54">
      <w:r w:rsidRPr="009C4E54">
        <w:t>/* =========================================================</w:t>
      </w:r>
    </w:p>
    <w:p w14:paraId="67197574" w14:textId="77777777" w:rsidR="009C4E54" w:rsidRPr="009C4E54" w:rsidRDefault="009C4E54" w:rsidP="009C4E54">
      <w:r w:rsidRPr="009C4E54">
        <w:t>   GALAXY</w:t>
      </w:r>
    </w:p>
    <w:p w14:paraId="56BBC944" w14:textId="77777777" w:rsidR="009C4E54" w:rsidRPr="009C4E54" w:rsidRDefault="009C4E54" w:rsidP="009C4E54">
      <w:r w:rsidRPr="009C4E54">
        <w:t>========================================================= */</w:t>
      </w:r>
    </w:p>
    <w:p w14:paraId="7D2525A5" w14:textId="77777777" w:rsidR="009C4E54" w:rsidRPr="009C4E54" w:rsidRDefault="009C4E54" w:rsidP="009C4E54"/>
    <w:p w14:paraId="15221305" w14:textId="77777777" w:rsidR="009C4E54" w:rsidRPr="009C4E54" w:rsidRDefault="009C4E54" w:rsidP="009C4E54">
      <w:r w:rsidRPr="009C4E54">
        <w:t>function updateGalaxy(){</w:t>
      </w:r>
    </w:p>
    <w:p w14:paraId="574065D4" w14:textId="77777777" w:rsidR="009C4E54" w:rsidRPr="009C4E54" w:rsidRDefault="009C4E54" w:rsidP="009C4E54"/>
    <w:p w14:paraId="5C8F6D00" w14:textId="77777777" w:rsidR="009C4E54" w:rsidRPr="009C4E54" w:rsidRDefault="009C4E54" w:rsidP="009C4E54">
      <w:r w:rsidRPr="009C4E54">
        <w:t>    let nearest=null;</w:t>
      </w:r>
    </w:p>
    <w:p w14:paraId="055583ED" w14:textId="77777777" w:rsidR="009C4E54" w:rsidRPr="009C4E54" w:rsidRDefault="009C4E54" w:rsidP="009C4E54">
      <w:r w:rsidRPr="009C4E54">
        <w:t>    let smallest=Infinity;</w:t>
      </w:r>
    </w:p>
    <w:p w14:paraId="3CB2D64B" w14:textId="77777777" w:rsidR="009C4E54" w:rsidRPr="009C4E54" w:rsidRDefault="009C4E54" w:rsidP="009C4E54"/>
    <w:p w14:paraId="33D3C1C1" w14:textId="77777777" w:rsidR="009C4E54" w:rsidRPr="009C4E54" w:rsidRDefault="009C4E54" w:rsidP="009C4E54">
      <w:r w:rsidRPr="009C4E54">
        <w:t>    galaxies.forEach(</w:t>
      </w:r>
    </w:p>
    <w:p w14:paraId="5DBCE007" w14:textId="77777777" w:rsidR="009C4E54" w:rsidRPr="009C4E54" w:rsidRDefault="009C4E54" w:rsidP="009C4E54">
      <w:r w:rsidRPr="009C4E54">
        <w:t>        g=&gt;{</w:t>
      </w:r>
    </w:p>
    <w:p w14:paraId="31EB615B" w14:textId="77777777" w:rsidR="009C4E54" w:rsidRPr="009C4E54" w:rsidRDefault="009C4E54" w:rsidP="009C4E54"/>
    <w:p w14:paraId="2E02C0B8" w14:textId="77777777" w:rsidR="009C4E54" w:rsidRPr="009C4E54" w:rsidRDefault="009C4E54" w:rsidP="009C4E54">
      <w:r w:rsidRPr="009C4E54">
        <w:t>            const d=</w:t>
      </w:r>
    </w:p>
    <w:p w14:paraId="3AA81275" w14:textId="77777777" w:rsidR="009C4E54" w:rsidRPr="009C4E54" w:rsidRDefault="009C4E54" w:rsidP="009C4E54">
      <w:r w:rsidRPr="009C4E54">
        <w:t>            Math.abs(</w:t>
      </w:r>
    </w:p>
    <w:p w14:paraId="5CD8F482" w14:textId="77777777" w:rsidR="009C4E54" w:rsidRPr="009C4E54" w:rsidRDefault="009C4E54" w:rsidP="009C4E54">
      <w:r w:rsidRPr="009C4E54">
        <w:t>                g.object.position.z</w:t>
      </w:r>
    </w:p>
    <w:p w14:paraId="0A290F8C" w14:textId="77777777" w:rsidR="009C4E54" w:rsidRPr="009C4E54" w:rsidRDefault="009C4E54" w:rsidP="009C4E54">
      <w:r w:rsidRPr="009C4E54">
        <w:t>            );</w:t>
      </w:r>
    </w:p>
    <w:p w14:paraId="64462C0C" w14:textId="77777777" w:rsidR="009C4E54" w:rsidRPr="009C4E54" w:rsidRDefault="009C4E54" w:rsidP="009C4E54"/>
    <w:p w14:paraId="7314BF6B" w14:textId="77777777" w:rsidR="009C4E54" w:rsidRPr="009C4E54" w:rsidRDefault="009C4E54" w:rsidP="009C4E54">
      <w:r w:rsidRPr="009C4E54">
        <w:t>            if(</w:t>
      </w:r>
    </w:p>
    <w:p w14:paraId="7E005DC2" w14:textId="77777777" w:rsidR="009C4E54" w:rsidRPr="009C4E54" w:rsidRDefault="009C4E54" w:rsidP="009C4E54">
      <w:r w:rsidRPr="009C4E54">
        <w:t>                d&lt;smallest</w:t>
      </w:r>
    </w:p>
    <w:p w14:paraId="6F19DF46" w14:textId="77777777" w:rsidR="009C4E54" w:rsidRPr="009C4E54" w:rsidRDefault="009C4E54" w:rsidP="009C4E54">
      <w:r w:rsidRPr="009C4E54">
        <w:t>            ){</w:t>
      </w:r>
    </w:p>
    <w:p w14:paraId="4E976DC0" w14:textId="77777777" w:rsidR="009C4E54" w:rsidRPr="009C4E54" w:rsidRDefault="009C4E54" w:rsidP="009C4E54"/>
    <w:p w14:paraId="225A3931" w14:textId="77777777" w:rsidR="009C4E54" w:rsidRPr="009C4E54" w:rsidRDefault="009C4E54" w:rsidP="009C4E54">
      <w:r w:rsidRPr="009C4E54">
        <w:t>                smallest=d;</w:t>
      </w:r>
    </w:p>
    <w:p w14:paraId="7A50C97D" w14:textId="77777777" w:rsidR="009C4E54" w:rsidRPr="009C4E54" w:rsidRDefault="009C4E54" w:rsidP="009C4E54">
      <w:r w:rsidRPr="009C4E54">
        <w:t>                nearest=g;</w:t>
      </w:r>
    </w:p>
    <w:p w14:paraId="084EC590" w14:textId="77777777" w:rsidR="009C4E54" w:rsidRPr="009C4E54" w:rsidRDefault="009C4E54" w:rsidP="009C4E54">
      <w:r w:rsidRPr="009C4E54">
        <w:t>            }</w:t>
      </w:r>
    </w:p>
    <w:p w14:paraId="50FDD03F" w14:textId="77777777" w:rsidR="009C4E54" w:rsidRPr="009C4E54" w:rsidRDefault="009C4E54" w:rsidP="009C4E54">
      <w:r w:rsidRPr="009C4E54">
        <w:t>        }</w:t>
      </w:r>
    </w:p>
    <w:p w14:paraId="342ADDCD" w14:textId="77777777" w:rsidR="009C4E54" w:rsidRPr="009C4E54" w:rsidRDefault="009C4E54" w:rsidP="009C4E54">
      <w:r w:rsidRPr="009C4E54">
        <w:t>    );</w:t>
      </w:r>
    </w:p>
    <w:p w14:paraId="6B8BBDF0" w14:textId="77777777" w:rsidR="009C4E54" w:rsidRPr="009C4E54" w:rsidRDefault="009C4E54" w:rsidP="009C4E54"/>
    <w:p w14:paraId="6B02906E" w14:textId="77777777" w:rsidR="009C4E54" w:rsidRPr="009C4E54" w:rsidRDefault="009C4E54" w:rsidP="009C4E54">
      <w:r w:rsidRPr="009C4E54">
        <w:t>    if(nearest){</w:t>
      </w:r>
    </w:p>
    <w:p w14:paraId="5C6BA9B2" w14:textId="77777777" w:rsidR="009C4E54" w:rsidRPr="009C4E54" w:rsidRDefault="009C4E54" w:rsidP="009C4E54"/>
    <w:p w14:paraId="2959F47F" w14:textId="77777777" w:rsidR="009C4E54" w:rsidRPr="009C4E54" w:rsidRDefault="009C4E54" w:rsidP="009C4E54">
      <w:r w:rsidRPr="009C4E54">
        <w:t>        document.getElementById(</w:t>
      </w:r>
    </w:p>
    <w:p w14:paraId="7B057603" w14:textId="77777777" w:rsidR="009C4E54" w:rsidRPr="009C4E54" w:rsidRDefault="009C4E54" w:rsidP="009C4E54">
      <w:r w:rsidRPr="009C4E54">
        <w:t>            "galaxy"</w:t>
      </w:r>
    </w:p>
    <w:p w14:paraId="1B8D550B" w14:textId="77777777" w:rsidR="009C4E54" w:rsidRPr="009C4E54" w:rsidRDefault="009C4E54" w:rsidP="009C4E54">
      <w:r w:rsidRPr="009C4E54">
        <w:t>        ).textContent=</w:t>
      </w:r>
    </w:p>
    <w:p w14:paraId="18043588" w14:textId="77777777" w:rsidR="009C4E54" w:rsidRPr="009C4E54" w:rsidRDefault="009C4E54" w:rsidP="009C4E54">
      <w:r w:rsidRPr="009C4E54">
        <w:t>        nearest.name;</w:t>
      </w:r>
    </w:p>
    <w:p w14:paraId="74864E29" w14:textId="77777777" w:rsidR="009C4E54" w:rsidRPr="009C4E54" w:rsidRDefault="009C4E54" w:rsidP="009C4E54"/>
    <w:p w14:paraId="5F717E18" w14:textId="77777777" w:rsidR="009C4E54" w:rsidRPr="009C4E54" w:rsidRDefault="009C4E54" w:rsidP="009C4E54">
      <w:r w:rsidRPr="009C4E54">
        <w:t>        const color=</w:t>
      </w:r>
    </w:p>
    <w:p w14:paraId="1FFF3AA8" w14:textId="77777777" w:rsidR="009C4E54" w:rsidRPr="009C4E54" w:rsidRDefault="009C4E54" w:rsidP="009C4E54">
      <w:r w:rsidRPr="009C4E54">
        <w:t>        new THREE.Color(</w:t>
      </w:r>
    </w:p>
    <w:p w14:paraId="1D7A1401" w14:textId="77777777" w:rsidR="009C4E54" w:rsidRPr="009C4E54" w:rsidRDefault="009C4E54" w:rsidP="009C4E54">
      <w:r w:rsidRPr="009C4E54">
        <w:t>            nearest.color</w:t>
      </w:r>
    </w:p>
    <w:p w14:paraId="6F5E1D16" w14:textId="77777777" w:rsidR="009C4E54" w:rsidRPr="009C4E54" w:rsidRDefault="009C4E54" w:rsidP="009C4E54">
      <w:r w:rsidRPr="009C4E54">
        <w:t>        );</w:t>
      </w:r>
    </w:p>
    <w:p w14:paraId="088ED413" w14:textId="77777777" w:rsidR="009C4E54" w:rsidRPr="009C4E54" w:rsidRDefault="009C4E54" w:rsidP="009C4E54"/>
    <w:p w14:paraId="6A6A92C6" w14:textId="77777777" w:rsidR="009C4E54" w:rsidRPr="009C4E54" w:rsidRDefault="009C4E54" w:rsidP="009C4E54">
      <w:r w:rsidRPr="009C4E54">
        <w:t>        scene.fog.color.lerp(</w:t>
      </w:r>
    </w:p>
    <w:p w14:paraId="158DA6C6" w14:textId="77777777" w:rsidR="009C4E54" w:rsidRPr="009C4E54" w:rsidRDefault="009C4E54" w:rsidP="009C4E54">
      <w:r w:rsidRPr="009C4E54">
        <w:t>            color,</w:t>
      </w:r>
    </w:p>
    <w:p w14:paraId="7643C288" w14:textId="77777777" w:rsidR="009C4E54" w:rsidRPr="009C4E54" w:rsidRDefault="009C4E54" w:rsidP="009C4E54">
      <w:r w:rsidRPr="009C4E54">
        <w:t>            .008</w:t>
      </w:r>
    </w:p>
    <w:p w14:paraId="208ADBFC" w14:textId="77777777" w:rsidR="009C4E54" w:rsidRPr="009C4E54" w:rsidRDefault="009C4E54" w:rsidP="009C4E54">
      <w:r w:rsidRPr="009C4E54">
        <w:t>        );</w:t>
      </w:r>
    </w:p>
    <w:p w14:paraId="0A2620B3" w14:textId="77777777" w:rsidR="009C4E54" w:rsidRPr="009C4E54" w:rsidRDefault="009C4E54" w:rsidP="009C4E54"/>
    <w:p w14:paraId="73C137CF" w14:textId="77777777" w:rsidR="009C4E54" w:rsidRPr="009C4E54" w:rsidRDefault="009C4E54" w:rsidP="009C4E54">
      <w:r w:rsidRPr="009C4E54">
        <w:t>        scene.background.lerp(</w:t>
      </w:r>
    </w:p>
    <w:p w14:paraId="5686F6A9" w14:textId="77777777" w:rsidR="009C4E54" w:rsidRPr="009C4E54" w:rsidRDefault="009C4E54" w:rsidP="009C4E54">
      <w:r w:rsidRPr="009C4E54">
        <w:t>            color.multiplyScalar(.018),</w:t>
      </w:r>
    </w:p>
    <w:p w14:paraId="12B191FB" w14:textId="77777777" w:rsidR="009C4E54" w:rsidRPr="009C4E54" w:rsidRDefault="009C4E54" w:rsidP="009C4E54">
      <w:r w:rsidRPr="009C4E54">
        <w:t>            .008</w:t>
      </w:r>
    </w:p>
    <w:p w14:paraId="413A02D4" w14:textId="77777777" w:rsidR="009C4E54" w:rsidRPr="009C4E54" w:rsidRDefault="009C4E54" w:rsidP="009C4E54">
      <w:r w:rsidRPr="009C4E54">
        <w:t>        );</w:t>
      </w:r>
    </w:p>
    <w:p w14:paraId="698B6524" w14:textId="77777777" w:rsidR="009C4E54" w:rsidRPr="009C4E54" w:rsidRDefault="009C4E54" w:rsidP="009C4E54">
      <w:r w:rsidRPr="009C4E54">
        <w:t>    }</w:t>
      </w:r>
    </w:p>
    <w:p w14:paraId="23B40606" w14:textId="77777777" w:rsidR="009C4E54" w:rsidRPr="009C4E54" w:rsidRDefault="009C4E54" w:rsidP="009C4E54">
      <w:r w:rsidRPr="009C4E54">
        <w:t>}</w:t>
      </w:r>
    </w:p>
    <w:p w14:paraId="4C57D5E4" w14:textId="77777777" w:rsidR="009C4E54" w:rsidRPr="009C4E54" w:rsidRDefault="009C4E54" w:rsidP="009C4E54"/>
    <w:p w14:paraId="60B57121" w14:textId="77777777" w:rsidR="009C4E54" w:rsidRPr="009C4E54" w:rsidRDefault="009C4E54" w:rsidP="009C4E54">
      <w:r w:rsidRPr="009C4E54">
        <w:t>/* =========================================================</w:t>
      </w:r>
    </w:p>
    <w:p w14:paraId="2BC1EF02" w14:textId="77777777" w:rsidR="009C4E54" w:rsidRPr="009C4E54" w:rsidRDefault="009C4E54" w:rsidP="009C4E54">
      <w:r w:rsidRPr="009C4E54">
        <w:t>   MISSION</w:t>
      </w:r>
    </w:p>
    <w:p w14:paraId="49FAE868" w14:textId="77777777" w:rsidR="009C4E54" w:rsidRPr="009C4E54" w:rsidRDefault="009C4E54" w:rsidP="009C4E54">
      <w:r w:rsidRPr="009C4E54">
        <w:t>========================================================= */</w:t>
      </w:r>
    </w:p>
    <w:p w14:paraId="39B2BEF7" w14:textId="77777777" w:rsidR="009C4E54" w:rsidRPr="009C4E54" w:rsidRDefault="009C4E54" w:rsidP="009C4E54"/>
    <w:p w14:paraId="1954D3C3" w14:textId="77777777" w:rsidR="009C4E54" w:rsidRPr="009C4E54" w:rsidRDefault="009C4E54" w:rsidP="009C4E54">
      <w:r w:rsidRPr="009C4E54">
        <w:t>function updateMission(){</w:t>
      </w:r>
    </w:p>
    <w:p w14:paraId="664CA4FF" w14:textId="77777777" w:rsidR="009C4E54" w:rsidRPr="009C4E54" w:rsidRDefault="009C4E54" w:rsidP="009C4E54"/>
    <w:p w14:paraId="2562BD94" w14:textId="77777777" w:rsidR="009C4E54" w:rsidRPr="009C4E54" w:rsidRDefault="009C4E54" w:rsidP="009C4E54">
      <w:r w:rsidRPr="009C4E54">
        <w:t>    const amount=</w:t>
      </w:r>
    </w:p>
    <w:p w14:paraId="580FA2AB" w14:textId="77777777" w:rsidR="009C4E54" w:rsidRPr="009C4E54" w:rsidRDefault="009C4E54" w:rsidP="009C4E54">
      <w:r w:rsidRPr="009C4E54">
        <w:t>    Math.min(</w:t>
      </w:r>
    </w:p>
    <w:p w14:paraId="6AE05408" w14:textId="77777777" w:rsidR="009C4E54" w:rsidRPr="009C4E54" w:rsidRDefault="009C4E54" w:rsidP="009C4E54">
      <w:r w:rsidRPr="009C4E54">
        <w:t>        Math.floor(distance),</w:t>
      </w:r>
    </w:p>
    <w:p w14:paraId="3B04B5E9" w14:textId="77777777" w:rsidR="009C4E54" w:rsidRPr="009C4E54" w:rsidRDefault="009C4E54" w:rsidP="009C4E54">
      <w:r w:rsidRPr="009C4E54">
        <w:t>        5000</w:t>
      </w:r>
    </w:p>
    <w:p w14:paraId="3EC380FD" w14:textId="77777777" w:rsidR="009C4E54" w:rsidRPr="009C4E54" w:rsidRDefault="009C4E54" w:rsidP="009C4E54">
      <w:r w:rsidRPr="009C4E54">
        <w:t>    );</w:t>
      </w:r>
    </w:p>
    <w:p w14:paraId="6D383F7A" w14:textId="77777777" w:rsidR="009C4E54" w:rsidRPr="009C4E54" w:rsidRDefault="009C4E54" w:rsidP="009C4E54"/>
    <w:p w14:paraId="21E815CC" w14:textId="77777777" w:rsidR="009C4E54" w:rsidRPr="009C4E54" w:rsidRDefault="009C4E54" w:rsidP="009C4E54">
      <w:r w:rsidRPr="009C4E54">
        <w:t>    document.getElementById(</w:t>
      </w:r>
    </w:p>
    <w:p w14:paraId="5F98EAEE" w14:textId="77777777" w:rsidR="009C4E54" w:rsidRPr="009C4E54" w:rsidRDefault="009C4E54" w:rsidP="009C4E54">
      <w:r w:rsidRPr="009C4E54">
        <w:t>        "progress"</w:t>
      </w:r>
    </w:p>
    <w:p w14:paraId="087992AB" w14:textId="77777777" w:rsidR="009C4E54" w:rsidRPr="009C4E54" w:rsidRDefault="009C4E54" w:rsidP="009C4E54">
      <w:r w:rsidRPr="009C4E54">
        <w:t>    ).textContent=</w:t>
      </w:r>
    </w:p>
    <w:p w14:paraId="3AFC544E" w14:textId="77777777" w:rsidR="009C4E54" w:rsidRPr="009C4E54" w:rsidRDefault="009C4E54" w:rsidP="009C4E54">
      <w:r w:rsidRPr="009C4E54">
        <w:t>    "DISTANCE "+</w:t>
      </w:r>
    </w:p>
    <w:p w14:paraId="7D3B1849" w14:textId="77777777" w:rsidR="009C4E54" w:rsidRPr="009C4E54" w:rsidRDefault="009C4E54" w:rsidP="009C4E54">
      <w:r w:rsidRPr="009C4E54">
        <w:t>    amount+</w:t>
      </w:r>
    </w:p>
    <w:p w14:paraId="5F1FB48F" w14:textId="77777777" w:rsidR="009C4E54" w:rsidRPr="009C4E54" w:rsidRDefault="009C4E54" w:rsidP="009C4E54">
      <w:r w:rsidRPr="009C4E54">
        <w:t>    " / 5000";</w:t>
      </w:r>
    </w:p>
    <w:p w14:paraId="5E5EBE85" w14:textId="77777777" w:rsidR="009C4E54" w:rsidRPr="009C4E54" w:rsidRDefault="009C4E54" w:rsidP="009C4E54"/>
    <w:p w14:paraId="73BFD5B8" w14:textId="77777777" w:rsidR="009C4E54" w:rsidRPr="009C4E54" w:rsidRDefault="009C4E54" w:rsidP="009C4E54">
      <w:r w:rsidRPr="009C4E54">
        <w:t>    if(</w:t>
      </w:r>
    </w:p>
    <w:p w14:paraId="2176F925" w14:textId="77777777" w:rsidR="009C4E54" w:rsidRPr="009C4E54" w:rsidRDefault="009C4E54" w:rsidP="009C4E54">
      <w:r w:rsidRPr="009C4E54">
        <w:t>        distance&gt;=5000</w:t>
      </w:r>
    </w:p>
    <w:p w14:paraId="6C40B94F" w14:textId="77777777" w:rsidR="009C4E54" w:rsidRPr="009C4E54" w:rsidRDefault="009C4E54" w:rsidP="009C4E54">
      <w:r w:rsidRPr="009C4E54">
        <w:t>    ){</w:t>
      </w:r>
    </w:p>
    <w:p w14:paraId="0A1206BC" w14:textId="77777777" w:rsidR="009C4E54" w:rsidRPr="009C4E54" w:rsidRDefault="009C4E54" w:rsidP="009C4E54"/>
    <w:p w14:paraId="709917A9" w14:textId="77777777" w:rsidR="009C4E54" w:rsidRPr="009C4E54" w:rsidRDefault="009C4E54" w:rsidP="009C4E54">
      <w:r w:rsidRPr="009C4E54">
        <w:t>        distance=0;</w:t>
      </w:r>
    </w:p>
    <w:p w14:paraId="3C2DA588" w14:textId="77777777" w:rsidR="009C4E54" w:rsidRPr="009C4E54" w:rsidRDefault="009C4E54" w:rsidP="009C4E54"/>
    <w:p w14:paraId="3E34250D" w14:textId="77777777" w:rsidR="009C4E54" w:rsidRPr="009C4E54" w:rsidRDefault="009C4E54" w:rsidP="009C4E54">
      <w:r w:rsidRPr="009C4E54">
        <w:t>        score+=1500;</w:t>
      </w:r>
    </w:p>
    <w:p w14:paraId="717E4AF9" w14:textId="77777777" w:rsidR="009C4E54" w:rsidRPr="009C4E54" w:rsidRDefault="009C4E54" w:rsidP="009C4E54"/>
    <w:p w14:paraId="150F17D7" w14:textId="77777777" w:rsidR="009C4E54" w:rsidRPr="009C4E54" w:rsidRDefault="009C4E54" w:rsidP="009C4E54">
      <w:r w:rsidRPr="009C4E54">
        <w:t>        showEvent(</w:t>
      </w:r>
    </w:p>
    <w:p w14:paraId="7F123D70" w14:textId="77777777" w:rsidR="009C4E54" w:rsidRPr="009C4E54" w:rsidRDefault="009C4E54" w:rsidP="009C4E54">
      <w:r w:rsidRPr="009C4E54">
        <w:t>            "</w:t>
      </w:r>
      <w:r w:rsidRPr="009C4E54">
        <w:rPr>
          <w:rFonts w:ascii="Segoe UI Emoji" w:hAnsi="Segoe UI Emoji" w:cs="Segoe UI Emoji"/>
        </w:rPr>
        <w:t>🌌</w:t>
      </w:r>
      <w:r w:rsidRPr="009C4E54">
        <w:t xml:space="preserve"> NEW GALAXY DISCOVERED!"</w:t>
      </w:r>
    </w:p>
    <w:p w14:paraId="79CBE393" w14:textId="77777777" w:rsidR="009C4E54" w:rsidRPr="009C4E54" w:rsidRDefault="009C4E54" w:rsidP="009C4E54">
      <w:r w:rsidRPr="009C4E54">
        <w:t>        );</w:t>
      </w:r>
    </w:p>
    <w:p w14:paraId="1DE68234" w14:textId="77777777" w:rsidR="009C4E54" w:rsidRPr="009C4E54" w:rsidRDefault="009C4E54" w:rsidP="009C4E54"/>
    <w:p w14:paraId="2F1DCBD9" w14:textId="77777777" w:rsidR="009C4E54" w:rsidRPr="009C4E54" w:rsidRDefault="009C4E54" w:rsidP="009C4E54">
      <w:r w:rsidRPr="009C4E54">
        <w:t>        galaxies.forEach(</w:t>
      </w:r>
    </w:p>
    <w:p w14:paraId="25221E33" w14:textId="77777777" w:rsidR="009C4E54" w:rsidRPr="009C4E54" w:rsidRDefault="009C4E54" w:rsidP="009C4E54">
      <w:r w:rsidRPr="009C4E54">
        <w:t>            g=&gt;{</w:t>
      </w:r>
    </w:p>
    <w:p w14:paraId="28ED4041" w14:textId="77777777" w:rsidR="009C4E54" w:rsidRPr="009C4E54" w:rsidRDefault="009C4E54" w:rsidP="009C4E54">
      <w:r w:rsidRPr="009C4E54">
        <w:t>                g.object.position.z-=3500;</w:t>
      </w:r>
    </w:p>
    <w:p w14:paraId="30C6BA28" w14:textId="77777777" w:rsidR="009C4E54" w:rsidRPr="009C4E54" w:rsidRDefault="009C4E54" w:rsidP="009C4E54">
      <w:r w:rsidRPr="009C4E54">
        <w:t>            }</w:t>
      </w:r>
    </w:p>
    <w:p w14:paraId="52E06161" w14:textId="77777777" w:rsidR="009C4E54" w:rsidRPr="009C4E54" w:rsidRDefault="009C4E54" w:rsidP="009C4E54">
      <w:r w:rsidRPr="009C4E54">
        <w:t>        );</w:t>
      </w:r>
    </w:p>
    <w:p w14:paraId="05049FB5" w14:textId="77777777" w:rsidR="009C4E54" w:rsidRPr="009C4E54" w:rsidRDefault="009C4E54" w:rsidP="009C4E54">
      <w:r w:rsidRPr="009C4E54">
        <w:t>    }</w:t>
      </w:r>
    </w:p>
    <w:p w14:paraId="1D6F9196" w14:textId="77777777" w:rsidR="009C4E54" w:rsidRPr="009C4E54" w:rsidRDefault="009C4E54" w:rsidP="009C4E54">
      <w:r w:rsidRPr="009C4E54">
        <w:t>}</w:t>
      </w:r>
    </w:p>
    <w:p w14:paraId="5C30EF1F" w14:textId="77777777" w:rsidR="009C4E54" w:rsidRPr="009C4E54" w:rsidRDefault="009C4E54" w:rsidP="009C4E54"/>
    <w:p w14:paraId="5C526AFA" w14:textId="77777777" w:rsidR="009C4E54" w:rsidRPr="009C4E54" w:rsidRDefault="009C4E54" w:rsidP="009C4E54">
      <w:r w:rsidRPr="009C4E54">
        <w:t>/* =========================================================</w:t>
      </w:r>
    </w:p>
    <w:p w14:paraId="60DED62E" w14:textId="77777777" w:rsidR="009C4E54" w:rsidRPr="009C4E54" w:rsidRDefault="009C4E54" w:rsidP="009C4E54">
      <w:r w:rsidRPr="009C4E54">
        <w:t>   RADAR</w:t>
      </w:r>
    </w:p>
    <w:p w14:paraId="5FCB88FD" w14:textId="77777777" w:rsidR="009C4E54" w:rsidRPr="009C4E54" w:rsidRDefault="009C4E54" w:rsidP="009C4E54">
      <w:r w:rsidRPr="009C4E54">
        <w:t>========================================================= */</w:t>
      </w:r>
    </w:p>
    <w:p w14:paraId="1E53296E" w14:textId="77777777" w:rsidR="009C4E54" w:rsidRPr="009C4E54" w:rsidRDefault="009C4E54" w:rsidP="009C4E54"/>
    <w:p w14:paraId="77691A6E" w14:textId="77777777" w:rsidR="009C4E54" w:rsidRPr="009C4E54" w:rsidRDefault="009C4E54" w:rsidP="009C4E54">
      <w:r w:rsidRPr="009C4E54">
        <w:t>function updateRadar(){</w:t>
      </w:r>
    </w:p>
    <w:p w14:paraId="1627D404" w14:textId="77777777" w:rsidR="009C4E54" w:rsidRPr="009C4E54" w:rsidRDefault="009C4E54" w:rsidP="009C4E54"/>
    <w:p w14:paraId="10FD6038" w14:textId="77777777" w:rsidR="009C4E54" w:rsidRPr="009C4E54" w:rsidRDefault="009C4E54" w:rsidP="009C4E54">
      <w:r w:rsidRPr="009C4E54">
        <w:t>    document.querySelectorAll(</w:t>
      </w:r>
    </w:p>
    <w:p w14:paraId="6360F1C0" w14:textId="77777777" w:rsidR="009C4E54" w:rsidRPr="009C4E54" w:rsidRDefault="009C4E54" w:rsidP="009C4E54">
      <w:r w:rsidRPr="009C4E54">
        <w:t>        ".radarDot"</w:t>
      </w:r>
    </w:p>
    <w:p w14:paraId="19272F70" w14:textId="77777777" w:rsidR="009C4E54" w:rsidRPr="009C4E54" w:rsidRDefault="009C4E54" w:rsidP="009C4E54">
      <w:r w:rsidRPr="009C4E54">
        <w:t>    ).forEach(</w:t>
      </w:r>
    </w:p>
    <w:p w14:paraId="0F53A99E" w14:textId="77777777" w:rsidR="009C4E54" w:rsidRPr="009C4E54" w:rsidRDefault="009C4E54" w:rsidP="009C4E54">
      <w:r w:rsidRPr="009C4E54">
        <w:t>        d=&gt;d.remove()</w:t>
      </w:r>
    </w:p>
    <w:p w14:paraId="179EC248" w14:textId="77777777" w:rsidR="009C4E54" w:rsidRPr="009C4E54" w:rsidRDefault="009C4E54" w:rsidP="009C4E54">
      <w:r w:rsidRPr="009C4E54">
        <w:t>    );</w:t>
      </w:r>
    </w:p>
    <w:p w14:paraId="408FFA41" w14:textId="77777777" w:rsidR="009C4E54" w:rsidRPr="009C4E54" w:rsidRDefault="009C4E54" w:rsidP="009C4E54"/>
    <w:p w14:paraId="6E806EFF" w14:textId="77777777" w:rsidR="009C4E54" w:rsidRPr="009C4E54" w:rsidRDefault="009C4E54" w:rsidP="009C4E54">
      <w:r w:rsidRPr="009C4E54">
        <w:t>    for(</w:t>
      </w:r>
    </w:p>
    <w:p w14:paraId="502F0F3E" w14:textId="77777777" w:rsidR="009C4E54" w:rsidRPr="009C4E54" w:rsidRDefault="009C4E54" w:rsidP="009C4E54">
      <w:r w:rsidRPr="009C4E54">
        <w:t>        const a of asteroids</w:t>
      </w:r>
    </w:p>
    <w:p w14:paraId="386898DD" w14:textId="77777777" w:rsidR="009C4E54" w:rsidRPr="009C4E54" w:rsidRDefault="009C4E54" w:rsidP="009C4E54">
      <w:r w:rsidRPr="009C4E54">
        <w:t>    ){</w:t>
      </w:r>
    </w:p>
    <w:p w14:paraId="1FBD19DF" w14:textId="77777777" w:rsidR="009C4E54" w:rsidRPr="009C4E54" w:rsidRDefault="009C4E54" w:rsidP="009C4E54"/>
    <w:p w14:paraId="349653B5" w14:textId="77777777" w:rsidR="009C4E54" w:rsidRPr="009C4E54" w:rsidRDefault="009C4E54" w:rsidP="009C4E54">
      <w:r w:rsidRPr="009C4E54">
        <w:t>        const dx=</w:t>
      </w:r>
    </w:p>
    <w:p w14:paraId="06161C7A" w14:textId="77777777" w:rsidR="009C4E54" w:rsidRPr="009C4E54" w:rsidRDefault="009C4E54" w:rsidP="009C4E54">
      <w:r w:rsidRPr="009C4E54">
        <w:t>        a.position.x-</w:t>
      </w:r>
    </w:p>
    <w:p w14:paraId="194F2002" w14:textId="77777777" w:rsidR="009C4E54" w:rsidRPr="009C4E54" w:rsidRDefault="009C4E54" w:rsidP="009C4E54">
      <w:r w:rsidRPr="009C4E54">
        <w:t>        player.position.x;</w:t>
      </w:r>
    </w:p>
    <w:p w14:paraId="0B8B9C3C" w14:textId="77777777" w:rsidR="009C4E54" w:rsidRPr="009C4E54" w:rsidRDefault="009C4E54" w:rsidP="009C4E54"/>
    <w:p w14:paraId="05F5636C" w14:textId="77777777" w:rsidR="009C4E54" w:rsidRPr="009C4E54" w:rsidRDefault="009C4E54" w:rsidP="009C4E54">
      <w:r w:rsidRPr="009C4E54">
        <w:t>        const dy=</w:t>
      </w:r>
    </w:p>
    <w:p w14:paraId="31F3CD7F" w14:textId="77777777" w:rsidR="009C4E54" w:rsidRPr="009C4E54" w:rsidRDefault="009C4E54" w:rsidP="009C4E54">
      <w:r w:rsidRPr="009C4E54">
        <w:t>        a.position.y-</w:t>
      </w:r>
    </w:p>
    <w:p w14:paraId="711F61DE" w14:textId="77777777" w:rsidR="009C4E54" w:rsidRPr="009C4E54" w:rsidRDefault="009C4E54" w:rsidP="009C4E54">
      <w:r w:rsidRPr="009C4E54">
        <w:t>        player.position.y;</w:t>
      </w:r>
    </w:p>
    <w:p w14:paraId="5BFA6E98" w14:textId="77777777" w:rsidR="009C4E54" w:rsidRPr="009C4E54" w:rsidRDefault="009C4E54" w:rsidP="009C4E54"/>
    <w:p w14:paraId="31719B41" w14:textId="77777777" w:rsidR="009C4E54" w:rsidRPr="009C4E54" w:rsidRDefault="009C4E54" w:rsidP="009C4E54">
      <w:r w:rsidRPr="009C4E54">
        <w:t>        const dz=</w:t>
      </w:r>
    </w:p>
    <w:p w14:paraId="6E5DE4E0" w14:textId="77777777" w:rsidR="009C4E54" w:rsidRPr="009C4E54" w:rsidRDefault="009C4E54" w:rsidP="009C4E54">
      <w:r w:rsidRPr="009C4E54">
        <w:t>        a.position.z;</w:t>
      </w:r>
    </w:p>
    <w:p w14:paraId="23226488" w14:textId="77777777" w:rsidR="009C4E54" w:rsidRPr="009C4E54" w:rsidRDefault="009C4E54" w:rsidP="009C4E54"/>
    <w:p w14:paraId="79777252" w14:textId="77777777" w:rsidR="009C4E54" w:rsidRPr="009C4E54" w:rsidRDefault="009C4E54" w:rsidP="009C4E54">
      <w:r w:rsidRPr="009C4E54">
        <w:t>        if(</w:t>
      </w:r>
    </w:p>
    <w:p w14:paraId="7669A77A" w14:textId="77777777" w:rsidR="009C4E54" w:rsidRPr="009C4E54" w:rsidRDefault="009C4E54" w:rsidP="009C4E54">
      <w:r w:rsidRPr="009C4E54">
        <w:t>            dz&lt;0 &amp;&amp;</w:t>
      </w:r>
    </w:p>
    <w:p w14:paraId="4E4ADE8B" w14:textId="77777777" w:rsidR="009C4E54" w:rsidRPr="009C4E54" w:rsidRDefault="009C4E54" w:rsidP="009C4E54">
      <w:r w:rsidRPr="009C4E54">
        <w:t>            dz&gt;-450</w:t>
      </w:r>
    </w:p>
    <w:p w14:paraId="294851A4" w14:textId="77777777" w:rsidR="009C4E54" w:rsidRPr="009C4E54" w:rsidRDefault="009C4E54" w:rsidP="009C4E54">
      <w:r w:rsidRPr="009C4E54">
        <w:t>        ){</w:t>
      </w:r>
    </w:p>
    <w:p w14:paraId="5670BD92" w14:textId="77777777" w:rsidR="009C4E54" w:rsidRPr="009C4E54" w:rsidRDefault="009C4E54" w:rsidP="009C4E54"/>
    <w:p w14:paraId="3E255E55" w14:textId="77777777" w:rsidR="009C4E54" w:rsidRPr="009C4E54" w:rsidRDefault="009C4E54" w:rsidP="009C4E54">
      <w:r w:rsidRPr="009C4E54">
        <w:t>            const dot=</w:t>
      </w:r>
    </w:p>
    <w:p w14:paraId="3AA0C9FB" w14:textId="77777777" w:rsidR="009C4E54" w:rsidRPr="009C4E54" w:rsidRDefault="009C4E54" w:rsidP="009C4E54">
      <w:r w:rsidRPr="009C4E54">
        <w:t>            document.createElement(</w:t>
      </w:r>
    </w:p>
    <w:p w14:paraId="457179A0" w14:textId="77777777" w:rsidR="009C4E54" w:rsidRPr="009C4E54" w:rsidRDefault="009C4E54" w:rsidP="009C4E54">
      <w:r w:rsidRPr="009C4E54">
        <w:t>                "div"</w:t>
      </w:r>
    </w:p>
    <w:p w14:paraId="2D53C7FE" w14:textId="77777777" w:rsidR="009C4E54" w:rsidRPr="009C4E54" w:rsidRDefault="009C4E54" w:rsidP="009C4E54">
      <w:r w:rsidRPr="009C4E54">
        <w:t>            );</w:t>
      </w:r>
    </w:p>
    <w:p w14:paraId="022C1F16" w14:textId="77777777" w:rsidR="009C4E54" w:rsidRPr="009C4E54" w:rsidRDefault="009C4E54" w:rsidP="009C4E54"/>
    <w:p w14:paraId="71B1513A" w14:textId="77777777" w:rsidR="009C4E54" w:rsidRPr="009C4E54" w:rsidRDefault="009C4E54" w:rsidP="009C4E54">
      <w:r w:rsidRPr="009C4E54">
        <w:t>            dot.className=</w:t>
      </w:r>
    </w:p>
    <w:p w14:paraId="3A860DCB" w14:textId="77777777" w:rsidR="009C4E54" w:rsidRPr="009C4E54" w:rsidRDefault="009C4E54" w:rsidP="009C4E54">
      <w:r w:rsidRPr="009C4E54">
        <w:t>            "radarDot";</w:t>
      </w:r>
    </w:p>
    <w:p w14:paraId="43CBE88E" w14:textId="77777777" w:rsidR="009C4E54" w:rsidRPr="009C4E54" w:rsidRDefault="009C4E54" w:rsidP="009C4E54"/>
    <w:p w14:paraId="00A57831" w14:textId="77777777" w:rsidR="009C4E54" w:rsidRPr="009C4E54" w:rsidRDefault="009C4E54" w:rsidP="009C4E54">
      <w:r w:rsidRPr="009C4E54">
        <w:t>            dot.style.left=</w:t>
      </w:r>
    </w:p>
    <w:p w14:paraId="670092CA" w14:textId="77777777" w:rsidR="009C4E54" w:rsidRPr="009C4E54" w:rsidRDefault="009C4E54" w:rsidP="009C4E54">
      <w:r w:rsidRPr="009C4E54">
        <w:t>            `calc(50% + ${dx*.32}px)`;</w:t>
      </w:r>
    </w:p>
    <w:p w14:paraId="1C0C48EC" w14:textId="77777777" w:rsidR="009C4E54" w:rsidRPr="009C4E54" w:rsidRDefault="009C4E54" w:rsidP="009C4E54"/>
    <w:p w14:paraId="1E563624" w14:textId="77777777" w:rsidR="009C4E54" w:rsidRPr="009C4E54" w:rsidRDefault="009C4E54" w:rsidP="009C4E54">
      <w:r w:rsidRPr="009C4E54">
        <w:t>            dot.style.top=</w:t>
      </w:r>
    </w:p>
    <w:p w14:paraId="6C67C397" w14:textId="77777777" w:rsidR="009C4E54" w:rsidRPr="009C4E54" w:rsidRDefault="009C4E54" w:rsidP="009C4E54">
      <w:r w:rsidRPr="009C4E54">
        <w:t>            `calc(50% + ${-dy*.32}px)`;</w:t>
      </w:r>
    </w:p>
    <w:p w14:paraId="63C760C1" w14:textId="77777777" w:rsidR="009C4E54" w:rsidRPr="009C4E54" w:rsidRDefault="009C4E54" w:rsidP="009C4E54"/>
    <w:p w14:paraId="72D7B157" w14:textId="77777777" w:rsidR="009C4E54" w:rsidRPr="009C4E54" w:rsidRDefault="009C4E54" w:rsidP="009C4E54">
      <w:r w:rsidRPr="009C4E54">
        <w:t>            document.getElementById(</w:t>
      </w:r>
    </w:p>
    <w:p w14:paraId="57BB3FA7" w14:textId="77777777" w:rsidR="009C4E54" w:rsidRPr="009C4E54" w:rsidRDefault="009C4E54" w:rsidP="009C4E54">
      <w:r w:rsidRPr="009C4E54">
        <w:t>                "radar"</w:t>
      </w:r>
    </w:p>
    <w:p w14:paraId="4585DCFC" w14:textId="77777777" w:rsidR="009C4E54" w:rsidRPr="009C4E54" w:rsidRDefault="009C4E54" w:rsidP="009C4E54">
      <w:r w:rsidRPr="009C4E54">
        <w:t>            ).appendChild(dot);</w:t>
      </w:r>
    </w:p>
    <w:p w14:paraId="3B7B77EE" w14:textId="77777777" w:rsidR="009C4E54" w:rsidRPr="009C4E54" w:rsidRDefault="009C4E54" w:rsidP="009C4E54">
      <w:r w:rsidRPr="009C4E54">
        <w:t>        }</w:t>
      </w:r>
    </w:p>
    <w:p w14:paraId="0AB4AAC6" w14:textId="77777777" w:rsidR="009C4E54" w:rsidRPr="009C4E54" w:rsidRDefault="009C4E54" w:rsidP="009C4E54">
      <w:r w:rsidRPr="009C4E54">
        <w:t>    }</w:t>
      </w:r>
    </w:p>
    <w:p w14:paraId="50082214" w14:textId="77777777" w:rsidR="009C4E54" w:rsidRPr="009C4E54" w:rsidRDefault="009C4E54" w:rsidP="009C4E54">
      <w:r w:rsidRPr="009C4E54">
        <w:t>}</w:t>
      </w:r>
    </w:p>
    <w:p w14:paraId="6310434A" w14:textId="77777777" w:rsidR="009C4E54" w:rsidRPr="009C4E54" w:rsidRDefault="009C4E54" w:rsidP="009C4E54"/>
    <w:p w14:paraId="01F2488D" w14:textId="77777777" w:rsidR="009C4E54" w:rsidRPr="009C4E54" w:rsidRDefault="009C4E54" w:rsidP="009C4E54">
      <w:r w:rsidRPr="009C4E54">
        <w:t>/* =========================================================</w:t>
      </w:r>
    </w:p>
    <w:p w14:paraId="46D5F475" w14:textId="77777777" w:rsidR="009C4E54" w:rsidRPr="009C4E54" w:rsidRDefault="009C4E54" w:rsidP="009C4E54">
      <w:r w:rsidRPr="009C4E54">
        <w:t>   HUD</w:t>
      </w:r>
    </w:p>
    <w:p w14:paraId="190FFEEE" w14:textId="77777777" w:rsidR="009C4E54" w:rsidRPr="009C4E54" w:rsidRDefault="009C4E54" w:rsidP="009C4E54">
      <w:r w:rsidRPr="009C4E54">
        <w:t>========================================================= */</w:t>
      </w:r>
    </w:p>
    <w:p w14:paraId="15B3B373" w14:textId="77777777" w:rsidR="009C4E54" w:rsidRPr="009C4E54" w:rsidRDefault="009C4E54" w:rsidP="009C4E54"/>
    <w:p w14:paraId="29F80517" w14:textId="77777777" w:rsidR="009C4E54" w:rsidRPr="009C4E54" w:rsidRDefault="009C4E54" w:rsidP="009C4E54">
      <w:r w:rsidRPr="009C4E54">
        <w:t>function updateHUD(){</w:t>
      </w:r>
    </w:p>
    <w:p w14:paraId="2AE813AE" w14:textId="77777777" w:rsidR="009C4E54" w:rsidRPr="009C4E54" w:rsidRDefault="009C4E54" w:rsidP="009C4E54"/>
    <w:p w14:paraId="2447C943" w14:textId="77777777" w:rsidR="009C4E54" w:rsidRPr="009C4E54" w:rsidRDefault="009C4E54" w:rsidP="009C4E54">
      <w:r w:rsidRPr="009C4E54">
        <w:t>    document.getElementById(</w:t>
      </w:r>
    </w:p>
    <w:p w14:paraId="7100DB04" w14:textId="77777777" w:rsidR="009C4E54" w:rsidRPr="009C4E54" w:rsidRDefault="009C4E54" w:rsidP="009C4E54">
      <w:r w:rsidRPr="009C4E54">
        <w:t>        "score"</w:t>
      </w:r>
    </w:p>
    <w:p w14:paraId="48DF13D3" w14:textId="77777777" w:rsidR="009C4E54" w:rsidRPr="009C4E54" w:rsidRDefault="009C4E54" w:rsidP="009C4E54">
      <w:r w:rsidRPr="009C4E54">
        <w:t>    ).textContent=</w:t>
      </w:r>
    </w:p>
    <w:p w14:paraId="31086ABB" w14:textId="77777777" w:rsidR="009C4E54" w:rsidRPr="009C4E54" w:rsidRDefault="009C4E54" w:rsidP="009C4E54">
      <w:r w:rsidRPr="009C4E54">
        <w:t>    Math.floor(score);</w:t>
      </w:r>
    </w:p>
    <w:p w14:paraId="2AF3630C" w14:textId="77777777" w:rsidR="009C4E54" w:rsidRPr="009C4E54" w:rsidRDefault="009C4E54" w:rsidP="009C4E54"/>
    <w:p w14:paraId="562B9867" w14:textId="77777777" w:rsidR="009C4E54" w:rsidRPr="009C4E54" w:rsidRDefault="009C4E54" w:rsidP="009C4E54">
      <w:r w:rsidRPr="009C4E54">
        <w:t>    document.getElementById(</w:t>
      </w:r>
    </w:p>
    <w:p w14:paraId="61828779" w14:textId="77777777" w:rsidR="009C4E54" w:rsidRPr="009C4E54" w:rsidRDefault="009C4E54" w:rsidP="009C4E54">
      <w:r w:rsidRPr="009C4E54">
        <w:t>        "hull"</w:t>
      </w:r>
    </w:p>
    <w:p w14:paraId="679427EA" w14:textId="77777777" w:rsidR="009C4E54" w:rsidRPr="009C4E54" w:rsidRDefault="009C4E54" w:rsidP="009C4E54">
      <w:r w:rsidRPr="009C4E54">
        <w:t>    ).textContent=</w:t>
      </w:r>
    </w:p>
    <w:p w14:paraId="39CC189F" w14:textId="77777777" w:rsidR="009C4E54" w:rsidRPr="009C4E54" w:rsidRDefault="009C4E54" w:rsidP="009C4E54">
      <w:r w:rsidRPr="009C4E54">
        <w:t>    Math.floor(hull)+"%";</w:t>
      </w:r>
    </w:p>
    <w:p w14:paraId="65D952B8" w14:textId="77777777" w:rsidR="009C4E54" w:rsidRPr="009C4E54" w:rsidRDefault="009C4E54" w:rsidP="009C4E54"/>
    <w:p w14:paraId="5D473735" w14:textId="77777777" w:rsidR="009C4E54" w:rsidRPr="009C4E54" w:rsidRDefault="009C4E54" w:rsidP="009C4E54">
      <w:r w:rsidRPr="009C4E54">
        <w:t>    document.getElementById(</w:t>
      </w:r>
    </w:p>
    <w:p w14:paraId="101DC858" w14:textId="77777777" w:rsidR="009C4E54" w:rsidRPr="009C4E54" w:rsidRDefault="009C4E54" w:rsidP="009C4E54">
      <w:r w:rsidRPr="009C4E54">
        <w:t>        "energy"</w:t>
      </w:r>
    </w:p>
    <w:p w14:paraId="619B9482" w14:textId="77777777" w:rsidR="009C4E54" w:rsidRPr="009C4E54" w:rsidRDefault="009C4E54" w:rsidP="009C4E54">
      <w:r w:rsidRPr="009C4E54">
        <w:t>    ).textContent=</w:t>
      </w:r>
    </w:p>
    <w:p w14:paraId="289D3670" w14:textId="77777777" w:rsidR="009C4E54" w:rsidRPr="009C4E54" w:rsidRDefault="009C4E54" w:rsidP="009C4E54">
      <w:r w:rsidRPr="009C4E54">
        <w:t>    Math.floor(energy)+"%";</w:t>
      </w:r>
    </w:p>
    <w:p w14:paraId="323E4027" w14:textId="77777777" w:rsidR="009C4E54" w:rsidRPr="009C4E54" w:rsidRDefault="009C4E54" w:rsidP="009C4E54"/>
    <w:p w14:paraId="192FED5D" w14:textId="77777777" w:rsidR="009C4E54" w:rsidRPr="009C4E54" w:rsidRDefault="009C4E54" w:rsidP="009C4E54">
      <w:r w:rsidRPr="009C4E54">
        <w:t>    document.getElementById(</w:t>
      </w:r>
    </w:p>
    <w:p w14:paraId="5EB1D06A" w14:textId="77777777" w:rsidR="009C4E54" w:rsidRPr="009C4E54" w:rsidRDefault="009C4E54" w:rsidP="009C4E54">
      <w:r w:rsidRPr="009C4E54">
        <w:t>        "fuel"</w:t>
      </w:r>
    </w:p>
    <w:p w14:paraId="66956539" w14:textId="77777777" w:rsidR="009C4E54" w:rsidRPr="009C4E54" w:rsidRDefault="009C4E54" w:rsidP="009C4E54">
      <w:r w:rsidRPr="009C4E54">
        <w:t>    ).textContent=</w:t>
      </w:r>
    </w:p>
    <w:p w14:paraId="0C591912" w14:textId="77777777" w:rsidR="009C4E54" w:rsidRPr="009C4E54" w:rsidRDefault="009C4E54" w:rsidP="009C4E54">
      <w:r w:rsidRPr="009C4E54">
        <w:t>    Math.floor(fuel)+"%";</w:t>
      </w:r>
    </w:p>
    <w:p w14:paraId="51238774" w14:textId="77777777" w:rsidR="009C4E54" w:rsidRPr="009C4E54" w:rsidRDefault="009C4E54" w:rsidP="009C4E54"/>
    <w:p w14:paraId="5B1044A8" w14:textId="77777777" w:rsidR="009C4E54" w:rsidRPr="009C4E54" w:rsidRDefault="009C4E54" w:rsidP="009C4E54">
      <w:r w:rsidRPr="009C4E54">
        <w:t>    document.getElementById(</w:t>
      </w:r>
    </w:p>
    <w:p w14:paraId="1A26C0DE" w14:textId="77777777" w:rsidR="009C4E54" w:rsidRPr="009C4E54" w:rsidRDefault="009C4E54" w:rsidP="009C4E54">
      <w:r w:rsidRPr="009C4E54">
        <w:t>        "hull"</w:t>
      </w:r>
    </w:p>
    <w:p w14:paraId="5BC1C456" w14:textId="77777777" w:rsidR="009C4E54" w:rsidRPr="009C4E54" w:rsidRDefault="009C4E54" w:rsidP="009C4E54">
      <w:r w:rsidRPr="009C4E54">
        <w:t>    ).className=</w:t>
      </w:r>
    </w:p>
    <w:p w14:paraId="33960038" w14:textId="77777777" w:rsidR="009C4E54" w:rsidRPr="009C4E54" w:rsidRDefault="009C4E54" w:rsidP="009C4E54">
      <w:r w:rsidRPr="009C4E54">
        <w:t>    hull&lt;30</w:t>
      </w:r>
    </w:p>
    <w:p w14:paraId="1C932A2E" w14:textId="77777777" w:rsidR="009C4E54" w:rsidRPr="009C4E54" w:rsidRDefault="009C4E54" w:rsidP="009C4E54">
      <w:r w:rsidRPr="009C4E54">
        <w:t>    ?"red"</w:t>
      </w:r>
    </w:p>
    <w:p w14:paraId="54C5E546" w14:textId="77777777" w:rsidR="009C4E54" w:rsidRPr="009C4E54" w:rsidRDefault="009C4E54" w:rsidP="009C4E54">
      <w:r w:rsidRPr="009C4E54">
        <w:t>    :"green";</w:t>
      </w:r>
    </w:p>
    <w:p w14:paraId="46F9A1F8" w14:textId="77777777" w:rsidR="009C4E54" w:rsidRPr="009C4E54" w:rsidRDefault="009C4E54" w:rsidP="009C4E54">
      <w:r w:rsidRPr="009C4E54">
        <w:t>}</w:t>
      </w:r>
    </w:p>
    <w:p w14:paraId="71C78460" w14:textId="77777777" w:rsidR="009C4E54" w:rsidRPr="009C4E54" w:rsidRDefault="009C4E54" w:rsidP="009C4E54"/>
    <w:p w14:paraId="0E2E5C8D" w14:textId="77777777" w:rsidR="009C4E54" w:rsidRPr="009C4E54" w:rsidRDefault="009C4E54" w:rsidP="009C4E54">
      <w:r w:rsidRPr="009C4E54">
        <w:lastRenderedPageBreak/>
        <w:t>/* =========================================================</w:t>
      </w:r>
    </w:p>
    <w:p w14:paraId="23A14280" w14:textId="77777777" w:rsidR="009C4E54" w:rsidRPr="009C4E54" w:rsidRDefault="009C4E54" w:rsidP="009C4E54">
      <w:r w:rsidRPr="009C4E54">
        <w:t>   EVENTS</w:t>
      </w:r>
    </w:p>
    <w:p w14:paraId="7C80E198" w14:textId="77777777" w:rsidR="009C4E54" w:rsidRPr="009C4E54" w:rsidRDefault="009C4E54" w:rsidP="009C4E54">
      <w:r w:rsidRPr="009C4E54">
        <w:t>========================================================= */</w:t>
      </w:r>
    </w:p>
    <w:p w14:paraId="775B6DCA" w14:textId="77777777" w:rsidR="009C4E54" w:rsidRPr="009C4E54" w:rsidRDefault="009C4E54" w:rsidP="009C4E54"/>
    <w:p w14:paraId="098FDC0B" w14:textId="77777777" w:rsidR="009C4E54" w:rsidRPr="009C4E54" w:rsidRDefault="009C4E54" w:rsidP="009C4E54">
      <w:r w:rsidRPr="009C4E54">
        <w:t>function showEvent(text){</w:t>
      </w:r>
    </w:p>
    <w:p w14:paraId="6EF936A2" w14:textId="77777777" w:rsidR="009C4E54" w:rsidRPr="009C4E54" w:rsidRDefault="009C4E54" w:rsidP="009C4E54"/>
    <w:p w14:paraId="69B1DE3C" w14:textId="77777777" w:rsidR="009C4E54" w:rsidRPr="009C4E54" w:rsidRDefault="009C4E54" w:rsidP="009C4E54">
      <w:r w:rsidRPr="009C4E54">
        <w:t>    const e=</w:t>
      </w:r>
    </w:p>
    <w:p w14:paraId="67A78786" w14:textId="77777777" w:rsidR="009C4E54" w:rsidRPr="009C4E54" w:rsidRDefault="009C4E54" w:rsidP="009C4E54">
      <w:r w:rsidRPr="009C4E54">
        <w:t>    document.getElementById(</w:t>
      </w:r>
    </w:p>
    <w:p w14:paraId="210716D1" w14:textId="77777777" w:rsidR="009C4E54" w:rsidRPr="009C4E54" w:rsidRDefault="009C4E54" w:rsidP="009C4E54">
      <w:r w:rsidRPr="009C4E54">
        <w:t>        "event"</w:t>
      </w:r>
    </w:p>
    <w:p w14:paraId="2803226C" w14:textId="77777777" w:rsidR="009C4E54" w:rsidRPr="009C4E54" w:rsidRDefault="009C4E54" w:rsidP="009C4E54">
      <w:r w:rsidRPr="009C4E54">
        <w:t>    );</w:t>
      </w:r>
    </w:p>
    <w:p w14:paraId="1B4C628D" w14:textId="77777777" w:rsidR="009C4E54" w:rsidRPr="009C4E54" w:rsidRDefault="009C4E54" w:rsidP="009C4E54"/>
    <w:p w14:paraId="5C6D827A" w14:textId="77777777" w:rsidR="009C4E54" w:rsidRPr="009C4E54" w:rsidRDefault="009C4E54" w:rsidP="009C4E54">
      <w:r w:rsidRPr="009C4E54">
        <w:t>    e.textContent=text;</w:t>
      </w:r>
    </w:p>
    <w:p w14:paraId="7033788E" w14:textId="77777777" w:rsidR="009C4E54" w:rsidRPr="009C4E54" w:rsidRDefault="009C4E54" w:rsidP="009C4E54"/>
    <w:p w14:paraId="01A4D18E" w14:textId="77777777" w:rsidR="009C4E54" w:rsidRPr="009C4E54" w:rsidRDefault="009C4E54" w:rsidP="009C4E54">
      <w:r w:rsidRPr="009C4E54">
        <w:t>    e.classList.remove(</w:t>
      </w:r>
    </w:p>
    <w:p w14:paraId="2B07F2B4" w14:textId="77777777" w:rsidR="009C4E54" w:rsidRPr="009C4E54" w:rsidRDefault="009C4E54" w:rsidP="009C4E54">
      <w:r w:rsidRPr="009C4E54">
        <w:t>        "show"</w:t>
      </w:r>
    </w:p>
    <w:p w14:paraId="6AF6AD1E" w14:textId="77777777" w:rsidR="009C4E54" w:rsidRPr="009C4E54" w:rsidRDefault="009C4E54" w:rsidP="009C4E54">
      <w:r w:rsidRPr="009C4E54">
        <w:t>    );</w:t>
      </w:r>
    </w:p>
    <w:p w14:paraId="145C596A" w14:textId="77777777" w:rsidR="009C4E54" w:rsidRPr="009C4E54" w:rsidRDefault="009C4E54" w:rsidP="009C4E54"/>
    <w:p w14:paraId="35DEFCF8" w14:textId="77777777" w:rsidR="009C4E54" w:rsidRPr="009C4E54" w:rsidRDefault="009C4E54" w:rsidP="009C4E54">
      <w:r w:rsidRPr="009C4E54">
        <w:t>    void e.offsetWidth;</w:t>
      </w:r>
    </w:p>
    <w:p w14:paraId="469B782E" w14:textId="77777777" w:rsidR="009C4E54" w:rsidRPr="009C4E54" w:rsidRDefault="009C4E54" w:rsidP="009C4E54"/>
    <w:p w14:paraId="555E5E7E" w14:textId="77777777" w:rsidR="009C4E54" w:rsidRPr="009C4E54" w:rsidRDefault="009C4E54" w:rsidP="009C4E54">
      <w:r w:rsidRPr="009C4E54">
        <w:t>    e.classList.add(</w:t>
      </w:r>
    </w:p>
    <w:p w14:paraId="205BE330" w14:textId="77777777" w:rsidR="009C4E54" w:rsidRPr="009C4E54" w:rsidRDefault="009C4E54" w:rsidP="009C4E54">
      <w:r w:rsidRPr="009C4E54">
        <w:t>        "show"</w:t>
      </w:r>
    </w:p>
    <w:p w14:paraId="002772FF" w14:textId="77777777" w:rsidR="009C4E54" w:rsidRPr="009C4E54" w:rsidRDefault="009C4E54" w:rsidP="009C4E54">
      <w:r w:rsidRPr="009C4E54">
        <w:t>    );</w:t>
      </w:r>
    </w:p>
    <w:p w14:paraId="047349DA" w14:textId="77777777" w:rsidR="009C4E54" w:rsidRPr="009C4E54" w:rsidRDefault="009C4E54" w:rsidP="009C4E54">
      <w:r w:rsidRPr="009C4E54">
        <w:t>}</w:t>
      </w:r>
    </w:p>
    <w:p w14:paraId="55E4DFED" w14:textId="77777777" w:rsidR="009C4E54" w:rsidRPr="009C4E54" w:rsidRDefault="009C4E54" w:rsidP="009C4E54"/>
    <w:p w14:paraId="486F63FF" w14:textId="77777777" w:rsidR="009C4E54" w:rsidRPr="009C4E54" w:rsidRDefault="009C4E54" w:rsidP="009C4E54">
      <w:r w:rsidRPr="009C4E54">
        <w:t>/* =========================================================</w:t>
      </w:r>
    </w:p>
    <w:p w14:paraId="745BF99C" w14:textId="77777777" w:rsidR="009C4E54" w:rsidRPr="009C4E54" w:rsidRDefault="009C4E54" w:rsidP="009C4E54">
      <w:r w:rsidRPr="009C4E54">
        <w:t>   START GAME</w:t>
      </w:r>
    </w:p>
    <w:p w14:paraId="0783DCEC" w14:textId="77777777" w:rsidR="009C4E54" w:rsidRPr="009C4E54" w:rsidRDefault="009C4E54" w:rsidP="009C4E54">
      <w:r w:rsidRPr="009C4E54">
        <w:t>========================================================= */</w:t>
      </w:r>
    </w:p>
    <w:p w14:paraId="68BEF7F7" w14:textId="77777777" w:rsidR="009C4E54" w:rsidRPr="009C4E54" w:rsidRDefault="009C4E54" w:rsidP="009C4E54"/>
    <w:p w14:paraId="013B9B59" w14:textId="77777777" w:rsidR="009C4E54" w:rsidRPr="009C4E54" w:rsidRDefault="009C4E54" w:rsidP="009C4E54">
      <w:r w:rsidRPr="009C4E54">
        <w:t>document.getElementById(</w:t>
      </w:r>
    </w:p>
    <w:p w14:paraId="66C345EC" w14:textId="77777777" w:rsidR="009C4E54" w:rsidRPr="009C4E54" w:rsidRDefault="009C4E54" w:rsidP="009C4E54">
      <w:r w:rsidRPr="009C4E54">
        <w:t>    "startBtn"</w:t>
      </w:r>
    </w:p>
    <w:p w14:paraId="6C5E6F76" w14:textId="77777777" w:rsidR="009C4E54" w:rsidRPr="009C4E54" w:rsidRDefault="009C4E54" w:rsidP="009C4E54">
      <w:r w:rsidRPr="009C4E54">
        <w:t>).onclick=()=&gt;{</w:t>
      </w:r>
    </w:p>
    <w:p w14:paraId="7DE6E96A" w14:textId="77777777" w:rsidR="009C4E54" w:rsidRPr="009C4E54" w:rsidRDefault="009C4E54" w:rsidP="009C4E54"/>
    <w:p w14:paraId="1E9588E9" w14:textId="77777777" w:rsidR="009C4E54" w:rsidRPr="009C4E54" w:rsidRDefault="009C4E54" w:rsidP="009C4E54">
      <w:r w:rsidRPr="009C4E54">
        <w:t>    playing=true;</w:t>
      </w:r>
    </w:p>
    <w:p w14:paraId="69B220CB" w14:textId="77777777" w:rsidR="009C4E54" w:rsidRPr="009C4E54" w:rsidRDefault="009C4E54" w:rsidP="009C4E54"/>
    <w:p w14:paraId="71A0F6E4" w14:textId="77777777" w:rsidR="009C4E54" w:rsidRPr="009C4E54" w:rsidRDefault="009C4E54" w:rsidP="009C4E54">
      <w:r w:rsidRPr="009C4E54">
        <w:t>    score=0;</w:t>
      </w:r>
    </w:p>
    <w:p w14:paraId="472C7F4A" w14:textId="77777777" w:rsidR="009C4E54" w:rsidRPr="009C4E54" w:rsidRDefault="009C4E54" w:rsidP="009C4E54">
      <w:r w:rsidRPr="009C4E54">
        <w:t>    hull=100;</w:t>
      </w:r>
    </w:p>
    <w:p w14:paraId="111C1A78" w14:textId="77777777" w:rsidR="009C4E54" w:rsidRPr="009C4E54" w:rsidRDefault="009C4E54" w:rsidP="009C4E54">
      <w:r w:rsidRPr="009C4E54">
        <w:t>    energy=100;</w:t>
      </w:r>
    </w:p>
    <w:p w14:paraId="7E30263C" w14:textId="77777777" w:rsidR="009C4E54" w:rsidRPr="009C4E54" w:rsidRDefault="009C4E54" w:rsidP="009C4E54">
      <w:r w:rsidRPr="009C4E54">
        <w:t>    fuel=100;</w:t>
      </w:r>
    </w:p>
    <w:p w14:paraId="1837D84A" w14:textId="77777777" w:rsidR="009C4E54" w:rsidRPr="009C4E54" w:rsidRDefault="009C4E54" w:rsidP="009C4E54">
      <w:r w:rsidRPr="009C4E54">
        <w:t>    distance=0;</w:t>
      </w:r>
    </w:p>
    <w:p w14:paraId="3171588A" w14:textId="77777777" w:rsidR="009C4E54" w:rsidRPr="009C4E54" w:rsidRDefault="009C4E54" w:rsidP="009C4E54"/>
    <w:p w14:paraId="645E6ED0" w14:textId="77777777" w:rsidR="009C4E54" w:rsidRPr="009C4E54" w:rsidRDefault="009C4E54" w:rsidP="009C4E54">
      <w:r w:rsidRPr="009C4E54">
        <w:t>    player.position.set(</w:t>
      </w:r>
    </w:p>
    <w:p w14:paraId="15CE02BF" w14:textId="77777777" w:rsidR="009C4E54" w:rsidRPr="009C4E54" w:rsidRDefault="009C4E54" w:rsidP="009C4E54">
      <w:r w:rsidRPr="009C4E54">
        <w:t>        0,0,0</w:t>
      </w:r>
    </w:p>
    <w:p w14:paraId="1B4C236B" w14:textId="77777777" w:rsidR="009C4E54" w:rsidRPr="009C4E54" w:rsidRDefault="009C4E54" w:rsidP="009C4E54">
      <w:r w:rsidRPr="009C4E54">
        <w:t>    );</w:t>
      </w:r>
    </w:p>
    <w:p w14:paraId="52F78507" w14:textId="77777777" w:rsidR="009C4E54" w:rsidRPr="009C4E54" w:rsidRDefault="009C4E54" w:rsidP="009C4E54"/>
    <w:p w14:paraId="7CB7507B" w14:textId="77777777" w:rsidR="009C4E54" w:rsidRPr="009C4E54" w:rsidRDefault="009C4E54" w:rsidP="009C4E54">
      <w:r w:rsidRPr="009C4E54">
        <w:t>    player.velocity.set(</w:t>
      </w:r>
    </w:p>
    <w:p w14:paraId="1F9770F4" w14:textId="77777777" w:rsidR="009C4E54" w:rsidRPr="009C4E54" w:rsidRDefault="009C4E54" w:rsidP="009C4E54">
      <w:r w:rsidRPr="009C4E54">
        <w:t>        0,0,0</w:t>
      </w:r>
    </w:p>
    <w:p w14:paraId="0FD4F445" w14:textId="77777777" w:rsidR="009C4E54" w:rsidRPr="009C4E54" w:rsidRDefault="009C4E54" w:rsidP="009C4E54">
      <w:r w:rsidRPr="009C4E54">
        <w:t>    );</w:t>
      </w:r>
    </w:p>
    <w:p w14:paraId="77ABB44F" w14:textId="77777777" w:rsidR="009C4E54" w:rsidRPr="009C4E54" w:rsidRDefault="009C4E54" w:rsidP="009C4E54"/>
    <w:p w14:paraId="11313237" w14:textId="77777777" w:rsidR="009C4E54" w:rsidRPr="009C4E54" w:rsidRDefault="009C4E54" w:rsidP="009C4E54">
      <w:r w:rsidRPr="009C4E54">
        <w:lastRenderedPageBreak/>
        <w:t>    ship.position.set(</w:t>
      </w:r>
    </w:p>
    <w:p w14:paraId="276010AB" w14:textId="77777777" w:rsidR="009C4E54" w:rsidRPr="009C4E54" w:rsidRDefault="009C4E54" w:rsidP="009C4E54">
      <w:r w:rsidRPr="009C4E54">
        <w:t>        0,0,0</w:t>
      </w:r>
    </w:p>
    <w:p w14:paraId="2B6C3BCD" w14:textId="77777777" w:rsidR="009C4E54" w:rsidRPr="009C4E54" w:rsidRDefault="009C4E54" w:rsidP="009C4E54">
      <w:r w:rsidRPr="009C4E54">
        <w:t>    );</w:t>
      </w:r>
    </w:p>
    <w:p w14:paraId="723EEC7B" w14:textId="77777777" w:rsidR="009C4E54" w:rsidRPr="009C4E54" w:rsidRDefault="009C4E54" w:rsidP="009C4E54"/>
    <w:p w14:paraId="73030FAF" w14:textId="77777777" w:rsidR="009C4E54" w:rsidRPr="009C4E54" w:rsidRDefault="009C4E54" w:rsidP="009C4E54">
      <w:r w:rsidRPr="009C4E54">
        <w:t>    document.getElementById(</w:t>
      </w:r>
    </w:p>
    <w:p w14:paraId="577DA715" w14:textId="77777777" w:rsidR="009C4E54" w:rsidRPr="009C4E54" w:rsidRDefault="009C4E54" w:rsidP="009C4E54">
      <w:r w:rsidRPr="009C4E54">
        <w:t>        "start"</w:t>
      </w:r>
    </w:p>
    <w:p w14:paraId="0A7FA9DF" w14:textId="77777777" w:rsidR="009C4E54" w:rsidRPr="009C4E54" w:rsidRDefault="009C4E54" w:rsidP="009C4E54">
      <w:r w:rsidRPr="009C4E54">
        <w:t>    ).style.display="none";</w:t>
      </w:r>
    </w:p>
    <w:p w14:paraId="5EA4904C" w14:textId="77777777" w:rsidR="009C4E54" w:rsidRPr="009C4E54" w:rsidRDefault="009C4E54" w:rsidP="009C4E54"/>
    <w:p w14:paraId="6A40ADF7" w14:textId="77777777" w:rsidR="009C4E54" w:rsidRPr="009C4E54" w:rsidRDefault="009C4E54" w:rsidP="009C4E54">
      <w:r w:rsidRPr="009C4E54">
        <w:t>    showEvent(</w:t>
      </w:r>
    </w:p>
    <w:p w14:paraId="4E5ECE52" w14:textId="77777777" w:rsidR="009C4E54" w:rsidRPr="009C4E54" w:rsidRDefault="009C4E54" w:rsidP="009C4E54">
      <w:r w:rsidRPr="009C4E54">
        <w:t>        "</w:t>
      </w:r>
      <w:r w:rsidRPr="009C4E54">
        <w:rPr>
          <w:rFonts w:ascii="Segoe UI Emoji" w:hAnsi="Segoe UI Emoji" w:cs="Segoe UI Emoji"/>
        </w:rPr>
        <w:t>🚀</w:t>
      </w:r>
      <w:r w:rsidRPr="009C4E54">
        <w:t xml:space="preserve"> EXPEDITION STARTED"</w:t>
      </w:r>
    </w:p>
    <w:p w14:paraId="261E07B7" w14:textId="77777777" w:rsidR="009C4E54" w:rsidRPr="009C4E54" w:rsidRDefault="009C4E54" w:rsidP="009C4E54">
      <w:r w:rsidRPr="009C4E54">
        <w:t>    );</w:t>
      </w:r>
    </w:p>
    <w:p w14:paraId="691ACED8" w14:textId="77777777" w:rsidR="009C4E54" w:rsidRPr="009C4E54" w:rsidRDefault="009C4E54" w:rsidP="009C4E54">
      <w:r w:rsidRPr="009C4E54">
        <w:t>};</w:t>
      </w:r>
    </w:p>
    <w:p w14:paraId="447E2CBB" w14:textId="77777777" w:rsidR="009C4E54" w:rsidRPr="009C4E54" w:rsidRDefault="009C4E54" w:rsidP="009C4E54"/>
    <w:p w14:paraId="3786C9DE" w14:textId="77777777" w:rsidR="009C4E54" w:rsidRPr="009C4E54" w:rsidRDefault="009C4E54" w:rsidP="009C4E54">
      <w:r w:rsidRPr="009C4E54">
        <w:t>/* =========================================================</w:t>
      </w:r>
    </w:p>
    <w:p w14:paraId="48FB0B83" w14:textId="77777777" w:rsidR="009C4E54" w:rsidRPr="009C4E54" w:rsidRDefault="009C4E54" w:rsidP="009C4E54">
      <w:r w:rsidRPr="009C4E54">
        <w:t>   GAME OVER</w:t>
      </w:r>
    </w:p>
    <w:p w14:paraId="61F56D77" w14:textId="77777777" w:rsidR="009C4E54" w:rsidRPr="009C4E54" w:rsidRDefault="009C4E54" w:rsidP="009C4E54">
      <w:r w:rsidRPr="009C4E54">
        <w:t>========================================================= */</w:t>
      </w:r>
    </w:p>
    <w:p w14:paraId="1F755602" w14:textId="77777777" w:rsidR="009C4E54" w:rsidRPr="009C4E54" w:rsidRDefault="009C4E54" w:rsidP="009C4E54"/>
    <w:p w14:paraId="73715427" w14:textId="77777777" w:rsidR="009C4E54" w:rsidRPr="009C4E54" w:rsidRDefault="009C4E54" w:rsidP="009C4E54">
      <w:r w:rsidRPr="009C4E54">
        <w:t>function gameOver(){</w:t>
      </w:r>
    </w:p>
    <w:p w14:paraId="5DB65CAB" w14:textId="77777777" w:rsidR="009C4E54" w:rsidRPr="009C4E54" w:rsidRDefault="009C4E54" w:rsidP="009C4E54"/>
    <w:p w14:paraId="380DF9BE" w14:textId="77777777" w:rsidR="009C4E54" w:rsidRPr="009C4E54" w:rsidRDefault="009C4E54" w:rsidP="009C4E54">
      <w:r w:rsidRPr="009C4E54">
        <w:t>    playing=false;</w:t>
      </w:r>
    </w:p>
    <w:p w14:paraId="0B32BDE7" w14:textId="77777777" w:rsidR="009C4E54" w:rsidRPr="009C4E54" w:rsidRDefault="009C4E54" w:rsidP="009C4E54"/>
    <w:p w14:paraId="34ABEC29" w14:textId="77777777" w:rsidR="009C4E54" w:rsidRPr="009C4E54" w:rsidRDefault="009C4E54" w:rsidP="009C4E54">
      <w:r w:rsidRPr="009C4E54">
        <w:t>    document.getElementById(</w:t>
      </w:r>
    </w:p>
    <w:p w14:paraId="428F9EEF" w14:textId="77777777" w:rsidR="009C4E54" w:rsidRPr="009C4E54" w:rsidRDefault="009C4E54" w:rsidP="009C4E54">
      <w:r w:rsidRPr="009C4E54">
        <w:t>        "start"</w:t>
      </w:r>
    </w:p>
    <w:p w14:paraId="1AD11FF4" w14:textId="77777777" w:rsidR="009C4E54" w:rsidRPr="009C4E54" w:rsidRDefault="009C4E54" w:rsidP="009C4E54">
      <w:r w:rsidRPr="009C4E54">
        <w:t>    ).style.display="flex";</w:t>
      </w:r>
    </w:p>
    <w:p w14:paraId="63C3810C" w14:textId="77777777" w:rsidR="009C4E54" w:rsidRPr="009C4E54" w:rsidRDefault="009C4E54" w:rsidP="009C4E54"/>
    <w:p w14:paraId="5E3A860B" w14:textId="77777777" w:rsidR="009C4E54" w:rsidRPr="009C4E54" w:rsidRDefault="009C4E54" w:rsidP="009C4E54">
      <w:r w:rsidRPr="009C4E54">
        <w:t>    document.querySelector(</w:t>
      </w:r>
    </w:p>
    <w:p w14:paraId="0635484A" w14:textId="77777777" w:rsidR="009C4E54" w:rsidRPr="009C4E54" w:rsidRDefault="009C4E54" w:rsidP="009C4E54">
      <w:r w:rsidRPr="009C4E54">
        <w:t>        "#start h1"</w:t>
      </w:r>
    </w:p>
    <w:p w14:paraId="4522EEC3" w14:textId="77777777" w:rsidR="009C4E54" w:rsidRPr="009C4E54" w:rsidRDefault="009C4E54" w:rsidP="009C4E54">
      <w:r w:rsidRPr="009C4E54">
        <w:t>    ).textContent=</w:t>
      </w:r>
    </w:p>
    <w:p w14:paraId="682E8B4D" w14:textId="77777777" w:rsidR="009C4E54" w:rsidRPr="009C4E54" w:rsidRDefault="009C4E54" w:rsidP="009C4E54">
      <w:r w:rsidRPr="009C4E54">
        <w:t>    "SHIP DESTROYED";</w:t>
      </w:r>
    </w:p>
    <w:p w14:paraId="5CA2E85B" w14:textId="77777777" w:rsidR="009C4E54" w:rsidRPr="009C4E54" w:rsidRDefault="009C4E54" w:rsidP="009C4E54"/>
    <w:p w14:paraId="70B8CDA9" w14:textId="77777777" w:rsidR="009C4E54" w:rsidRPr="009C4E54" w:rsidRDefault="009C4E54" w:rsidP="009C4E54">
      <w:r w:rsidRPr="009C4E54">
        <w:t>    document.querySelector(</w:t>
      </w:r>
    </w:p>
    <w:p w14:paraId="7CB6CE18" w14:textId="77777777" w:rsidR="009C4E54" w:rsidRPr="009C4E54" w:rsidRDefault="009C4E54" w:rsidP="009C4E54">
      <w:r w:rsidRPr="009C4E54">
        <w:t>        "#start p"</w:t>
      </w:r>
    </w:p>
    <w:p w14:paraId="0C0D58BF" w14:textId="77777777" w:rsidR="009C4E54" w:rsidRPr="009C4E54" w:rsidRDefault="009C4E54" w:rsidP="009C4E54">
      <w:r w:rsidRPr="009C4E54">
        <w:t>    ).textContent=</w:t>
      </w:r>
    </w:p>
    <w:p w14:paraId="77124BC2" w14:textId="77777777" w:rsidR="009C4E54" w:rsidRPr="009C4E54" w:rsidRDefault="009C4E54" w:rsidP="009C4E54">
      <w:r w:rsidRPr="009C4E54">
        <w:t>    "FINAL SCORE: "+</w:t>
      </w:r>
    </w:p>
    <w:p w14:paraId="13F15068" w14:textId="77777777" w:rsidR="009C4E54" w:rsidRPr="009C4E54" w:rsidRDefault="009C4E54" w:rsidP="009C4E54">
      <w:r w:rsidRPr="009C4E54">
        <w:t>    Math.floor(score);</w:t>
      </w:r>
    </w:p>
    <w:p w14:paraId="2BA6743C" w14:textId="77777777" w:rsidR="009C4E54" w:rsidRPr="009C4E54" w:rsidRDefault="009C4E54" w:rsidP="009C4E54"/>
    <w:p w14:paraId="2BC5DC18" w14:textId="77777777" w:rsidR="009C4E54" w:rsidRPr="009C4E54" w:rsidRDefault="009C4E54" w:rsidP="009C4E54">
      <w:r w:rsidRPr="009C4E54">
        <w:t>    document.getElementById(</w:t>
      </w:r>
    </w:p>
    <w:p w14:paraId="60994455" w14:textId="77777777" w:rsidR="009C4E54" w:rsidRPr="009C4E54" w:rsidRDefault="009C4E54" w:rsidP="009C4E54">
      <w:r w:rsidRPr="009C4E54">
        <w:t>        "startBtn"</w:t>
      </w:r>
    </w:p>
    <w:p w14:paraId="72DF52E2" w14:textId="77777777" w:rsidR="009C4E54" w:rsidRPr="009C4E54" w:rsidRDefault="009C4E54" w:rsidP="009C4E54">
      <w:r w:rsidRPr="009C4E54">
        <w:t>    ).textContent=</w:t>
      </w:r>
    </w:p>
    <w:p w14:paraId="7C7B986A" w14:textId="77777777" w:rsidR="009C4E54" w:rsidRPr="009C4E54" w:rsidRDefault="009C4E54" w:rsidP="009C4E54">
      <w:r w:rsidRPr="009C4E54">
        <w:t>    "RESTART EXPEDITION";</w:t>
      </w:r>
    </w:p>
    <w:p w14:paraId="2C932580" w14:textId="77777777" w:rsidR="009C4E54" w:rsidRPr="009C4E54" w:rsidRDefault="009C4E54" w:rsidP="009C4E54">
      <w:r w:rsidRPr="009C4E54">
        <w:t>}</w:t>
      </w:r>
    </w:p>
    <w:p w14:paraId="2412773E" w14:textId="77777777" w:rsidR="009C4E54" w:rsidRPr="009C4E54" w:rsidRDefault="009C4E54" w:rsidP="009C4E54"/>
    <w:p w14:paraId="737553E5" w14:textId="77777777" w:rsidR="009C4E54" w:rsidRPr="009C4E54" w:rsidRDefault="009C4E54" w:rsidP="009C4E54">
      <w:r w:rsidRPr="009C4E54">
        <w:t>/* =========================================================</w:t>
      </w:r>
    </w:p>
    <w:p w14:paraId="7720783E" w14:textId="77777777" w:rsidR="009C4E54" w:rsidRPr="009C4E54" w:rsidRDefault="009C4E54" w:rsidP="009C4E54">
      <w:r w:rsidRPr="009C4E54">
        <w:t>   MAIN LOOP</w:t>
      </w:r>
    </w:p>
    <w:p w14:paraId="33B1CCB3" w14:textId="77777777" w:rsidR="009C4E54" w:rsidRPr="009C4E54" w:rsidRDefault="009C4E54" w:rsidP="009C4E54">
      <w:r w:rsidRPr="009C4E54">
        <w:t>========================================================= */</w:t>
      </w:r>
    </w:p>
    <w:p w14:paraId="4706B157" w14:textId="77777777" w:rsidR="009C4E54" w:rsidRPr="009C4E54" w:rsidRDefault="009C4E54" w:rsidP="009C4E54"/>
    <w:p w14:paraId="66CE26ED" w14:textId="77777777" w:rsidR="009C4E54" w:rsidRPr="009C4E54" w:rsidRDefault="009C4E54" w:rsidP="009C4E54">
      <w:r w:rsidRPr="009C4E54">
        <w:t>const clock=</w:t>
      </w:r>
    </w:p>
    <w:p w14:paraId="0DB84784" w14:textId="77777777" w:rsidR="009C4E54" w:rsidRPr="009C4E54" w:rsidRDefault="009C4E54" w:rsidP="009C4E54">
      <w:r w:rsidRPr="009C4E54">
        <w:t>new THREE.Clock();</w:t>
      </w:r>
    </w:p>
    <w:p w14:paraId="719C3844" w14:textId="77777777" w:rsidR="009C4E54" w:rsidRPr="009C4E54" w:rsidRDefault="009C4E54" w:rsidP="009C4E54"/>
    <w:p w14:paraId="11277414" w14:textId="77777777" w:rsidR="009C4E54" w:rsidRPr="009C4E54" w:rsidRDefault="009C4E54" w:rsidP="009C4E54">
      <w:r w:rsidRPr="009C4E54">
        <w:t>function animate(){</w:t>
      </w:r>
    </w:p>
    <w:p w14:paraId="319CE1FB" w14:textId="77777777" w:rsidR="009C4E54" w:rsidRPr="009C4E54" w:rsidRDefault="009C4E54" w:rsidP="009C4E54"/>
    <w:p w14:paraId="6A96354B" w14:textId="77777777" w:rsidR="009C4E54" w:rsidRPr="009C4E54" w:rsidRDefault="009C4E54" w:rsidP="009C4E54">
      <w:r w:rsidRPr="009C4E54">
        <w:t>    requestAnimationFrame(</w:t>
      </w:r>
    </w:p>
    <w:p w14:paraId="1F8779A8" w14:textId="77777777" w:rsidR="009C4E54" w:rsidRPr="009C4E54" w:rsidRDefault="009C4E54" w:rsidP="009C4E54">
      <w:r w:rsidRPr="009C4E54">
        <w:t>        animate</w:t>
      </w:r>
    </w:p>
    <w:p w14:paraId="2B52DBBA" w14:textId="77777777" w:rsidR="009C4E54" w:rsidRPr="009C4E54" w:rsidRDefault="009C4E54" w:rsidP="009C4E54">
      <w:r w:rsidRPr="009C4E54">
        <w:t>    );</w:t>
      </w:r>
    </w:p>
    <w:p w14:paraId="24C4432B" w14:textId="77777777" w:rsidR="009C4E54" w:rsidRPr="009C4E54" w:rsidRDefault="009C4E54" w:rsidP="009C4E54"/>
    <w:p w14:paraId="18517EDF" w14:textId="77777777" w:rsidR="009C4E54" w:rsidRPr="009C4E54" w:rsidRDefault="009C4E54" w:rsidP="009C4E54">
      <w:r w:rsidRPr="009C4E54">
        <w:t>    const delta=</w:t>
      </w:r>
    </w:p>
    <w:p w14:paraId="097CF7F9" w14:textId="77777777" w:rsidR="009C4E54" w:rsidRPr="009C4E54" w:rsidRDefault="009C4E54" w:rsidP="009C4E54">
      <w:r w:rsidRPr="009C4E54">
        <w:t>    Math.min(</w:t>
      </w:r>
    </w:p>
    <w:p w14:paraId="1A41BF76" w14:textId="77777777" w:rsidR="009C4E54" w:rsidRPr="009C4E54" w:rsidRDefault="009C4E54" w:rsidP="009C4E54">
      <w:r w:rsidRPr="009C4E54">
        <w:t>        clock.getDelta(),</w:t>
      </w:r>
    </w:p>
    <w:p w14:paraId="675AC797" w14:textId="77777777" w:rsidR="009C4E54" w:rsidRPr="009C4E54" w:rsidRDefault="009C4E54" w:rsidP="009C4E54">
      <w:r w:rsidRPr="009C4E54">
        <w:t>        .05</w:t>
      </w:r>
    </w:p>
    <w:p w14:paraId="20A7CEC3" w14:textId="77777777" w:rsidR="009C4E54" w:rsidRPr="009C4E54" w:rsidRDefault="009C4E54" w:rsidP="009C4E54">
      <w:r w:rsidRPr="009C4E54">
        <w:t>    );</w:t>
      </w:r>
    </w:p>
    <w:p w14:paraId="60B3DFB0" w14:textId="77777777" w:rsidR="009C4E54" w:rsidRPr="009C4E54" w:rsidRDefault="009C4E54" w:rsidP="009C4E54"/>
    <w:p w14:paraId="6F993C66" w14:textId="77777777" w:rsidR="009C4E54" w:rsidRPr="009C4E54" w:rsidRDefault="009C4E54" w:rsidP="009C4E54">
      <w:r w:rsidRPr="009C4E54">
        <w:t>    if(playing){</w:t>
      </w:r>
    </w:p>
    <w:p w14:paraId="64AF109C" w14:textId="77777777" w:rsidR="009C4E54" w:rsidRPr="009C4E54" w:rsidRDefault="009C4E54" w:rsidP="009C4E54"/>
    <w:p w14:paraId="2B1D1EBE" w14:textId="77777777" w:rsidR="009C4E54" w:rsidRPr="009C4E54" w:rsidRDefault="009C4E54" w:rsidP="009C4E54">
      <w:r w:rsidRPr="009C4E54">
        <w:t>        updatePlayer();</w:t>
      </w:r>
    </w:p>
    <w:p w14:paraId="17313259" w14:textId="77777777" w:rsidR="009C4E54" w:rsidRPr="009C4E54" w:rsidRDefault="009C4E54" w:rsidP="009C4E54"/>
    <w:p w14:paraId="55653335" w14:textId="77777777" w:rsidR="009C4E54" w:rsidRPr="009C4E54" w:rsidRDefault="009C4E54" w:rsidP="009C4E54">
      <w:r w:rsidRPr="009C4E54">
        <w:t>        updateWorld();</w:t>
      </w:r>
    </w:p>
    <w:p w14:paraId="266A5EE8" w14:textId="77777777" w:rsidR="009C4E54" w:rsidRPr="009C4E54" w:rsidRDefault="009C4E54" w:rsidP="009C4E54"/>
    <w:p w14:paraId="59C7BE46" w14:textId="77777777" w:rsidR="009C4E54" w:rsidRPr="009C4E54" w:rsidRDefault="009C4E54" w:rsidP="009C4E54">
      <w:r w:rsidRPr="009C4E54">
        <w:t>        updateLasers();</w:t>
      </w:r>
    </w:p>
    <w:p w14:paraId="5EDB7505" w14:textId="77777777" w:rsidR="009C4E54" w:rsidRPr="009C4E54" w:rsidRDefault="009C4E54" w:rsidP="009C4E54"/>
    <w:p w14:paraId="242528BE" w14:textId="77777777" w:rsidR="009C4E54" w:rsidRPr="009C4E54" w:rsidRDefault="009C4E54" w:rsidP="009C4E54">
      <w:r w:rsidRPr="009C4E54">
        <w:t>        updateExplosions();</w:t>
      </w:r>
    </w:p>
    <w:p w14:paraId="4098D864" w14:textId="77777777" w:rsidR="009C4E54" w:rsidRPr="009C4E54" w:rsidRDefault="009C4E54" w:rsidP="009C4E54"/>
    <w:p w14:paraId="42B2463A" w14:textId="77777777" w:rsidR="009C4E54" w:rsidRPr="009C4E54" w:rsidRDefault="009C4E54" w:rsidP="009C4E54">
      <w:r w:rsidRPr="009C4E54">
        <w:t>        updateCamera();</w:t>
      </w:r>
    </w:p>
    <w:p w14:paraId="4C3CE700" w14:textId="77777777" w:rsidR="009C4E54" w:rsidRPr="009C4E54" w:rsidRDefault="009C4E54" w:rsidP="009C4E54"/>
    <w:p w14:paraId="5776D339" w14:textId="77777777" w:rsidR="009C4E54" w:rsidRPr="009C4E54" w:rsidRDefault="009C4E54" w:rsidP="009C4E54">
      <w:r w:rsidRPr="009C4E54">
        <w:t>        updateGalaxy();</w:t>
      </w:r>
    </w:p>
    <w:p w14:paraId="049224F3" w14:textId="77777777" w:rsidR="009C4E54" w:rsidRPr="009C4E54" w:rsidRDefault="009C4E54" w:rsidP="009C4E54"/>
    <w:p w14:paraId="75A03FB0" w14:textId="77777777" w:rsidR="009C4E54" w:rsidRPr="009C4E54" w:rsidRDefault="009C4E54" w:rsidP="009C4E54">
      <w:r w:rsidRPr="009C4E54">
        <w:t>        updateMission();</w:t>
      </w:r>
    </w:p>
    <w:p w14:paraId="1FB832BC" w14:textId="77777777" w:rsidR="009C4E54" w:rsidRPr="009C4E54" w:rsidRDefault="009C4E54" w:rsidP="009C4E54"/>
    <w:p w14:paraId="787F0A12" w14:textId="77777777" w:rsidR="009C4E54" w:rsidRPr="009C4E54" w:rsidRDefault="009C4E54" w:rsidP="009C4E54">
      <w:r w:rsidRPr="009C4E54">
        <w:t>        updateRadar();</w:t>
      </w:r>
    </w:p>
    <w:p w14:paraId="3CB24216" w14:textId="77777777" w:rsidR="009C4E54" w:rsidRPr="009C4E54" w:rsidRDefault="009C4E54" w:rsidP="009C4E54"/>
    <w:p w14:paraId="1D9E0F0D" w14:textId="77777777" w:rsidR="009C4E54" w:rsidRPr="009C4E54" w:rsidRDefault="009C4E54" w:rsidP="009C4E54">
      <w:r w:rsidRPr="009C4E54">
        <w:t>        updateHUD();</w:t>
      </w:r>
    </w:p>
    <w:p w14:paraId="53B41D05" w14:textId="77777777" w:rsidR="009C4E54" w:rsidRPr="009C4E54" w:rsidRDefault="009C4E54" w:rsidP="009C4E54"/>
    <w:p w14:paraId="3FCA249B" w14:textId="77777777" w:rsidR="009C4E54" w:rsidRPr="009C4E54" w:rsidRDefault="009C4E54" w:rsidP="009C4E54">
      <w:r w:rsidRPr="009C4E54">
        <w:t>        /* Energy regeneration */</w:t>
      </w:r>
    </w:p>
    <w:p w14:paraId="48EB1557" w14:textId="77777777" w:rsidR="009C4E54" w:rsidRPr="009C4E54" w:rsidRDefault="009C4E54" w:rsidP="009C4E54"/>
    <w:p w14:paraId="7D9E8BEF" w14:textId="77777777" w:rsidR="009C4E54" w:rsidRPr="009C4E54" w:rsidRDefault="009C4E54" w:rsidP="009C4E54">
      <w:r w:rsidRPr="009C4E54">
        <w:t>        energy=</w:t>
      </w:r>
    </w:p>
    <w:p w14:paraId="466B4E27" w14:textId="77777777" w:rsidR="009C4E54" w:rsidRPr="009C4E54" w:rsidRDefault="009C4E54" w:rsidP="009C4E54">
      <w:r w:rsidRPr="009C4E54">
        <w:t>        Math.min(</w:t>
      </w:r>
    </w:p>
    <w:p w14:paraId="1DA2119A" w14:textId="77777777" w:rsidR="009C4E54" w:rsidRPr="009C4E54" w:rsidRDefault="009C4E54" w:rsidP="009C4E54">
      <w:r w:rsidRPr="009C4E54">
        <w:t>            100,</w:t>
      </w:r>
    </w:p>
    <w:p w14:paraId="6D89F5D8" w14:textId="77777777" w:rsidR="009C4E54" w:rsidRPr="009C4E54" w:rsidRDefault="009C4E54" w:rsidP="009C4E54">
      <w:r w:rsidRPr="009C4E54">
        <w:t>            energy+delta*4</w:t>
      </w:r>
    </w:p>
    <w:p w14:paraId="60A94273" w14:textId="77777777" w:rsidR="009C4E54" w:rsidRPr="009C4E54" w:rsidRDefault="009C4E54" w:rsidP="009C4E54">
      <w:r w:rsidRPr="009C4E54">
        <w:t>        );</w:t>
      </w:r>
    </w:p>
    <w:p w14:paraId="58670DAB" w14:textId="77777777" w:rsidR="009C4E54" w:rsidRPr="009C4E54" w:rsidRDefault="009C4E54" w:rsidP="009C4E54"/>
    <w:p w14:paraId="04843570" w14:textId="77777777" w:rsidR="009C4E54" w:rsidRPr="009C4E54" w:rsidRDefault="009C4E54" w:rsidP="009C4E54">
      <w:r w:rsidRPr="009C4E54">
        <w:t>        /* Fuel regeneration */</w:t>
      </w:r>
    </w:p>
    <w:p w14:paraId="5F02B4C5" w14:textId="77777777" w:rsidR="009C4E54" w:rsidRPr="009C4E54" w:rsidRDefault="009C4E54" w:rsidP="009C4E54"/>
    <w:p w14:paraId="05DDD46B" w14:textId="77777777" w:rsidR="009C4E54" w:rsidRPr="009C4E54" w:rsidRDefault="009C4E54" w:rsidP="009C4E54">
      <w:r w:rsidRPr="009C4E54">
        <w:t>        const boost=</w:t>
      </w:r>
    </w:p>
    <w:p w14:paraId="2A2AC119" w14:textId="77777777" w:rsidR="009C4E54" w:rsidRPr="009C4E54" w:rsidRDefault="009C4E54" w:rsidP="009C4E54">
      <w:r w:rsidRPr="009C4E54">
        <w:t>        keys["ShiftLeft"]||</w:t>
      </w:r>
    </w:p>
    <w:p w14:paraId="453EA6B6" w14:textId="77777777" w:rsidR="009C4E54" w:rsidRPr="009C4E54" w:rsidRDefault="009C4E54" w:rsidP="009C4E54">
      <w:r w:rsidRPr="009C4E54">
        <w:t>        keys["ShiftRight"];</w:t>
      </w:r>
    </w:p>
    <w:p w14:paraId="0F8E6AAA" w14:textId="77777777" w:rsidR="009C4E54" w:rsidRPr="009C4E54" w:rsidRDefault="009C4E54" w:rsidP="009C4E54"/>
    <w:p w14:paraId="659EA75D" w14:textId="77777777" w:rsidR="009C4E54" w:rsidRPr="009C4E54" w:rsidRDefault="009C4E54" w:rsidP="009C4E54">
      <w:r w:rsidRPr="009C4E54">
        <w:t>        if(!boost){</w:t>
      </w:r>
    </w:p>
    <w:p w14:paraId="1287900D" w14:textId="77777777" w:rsidR="009C4E54" w:rsidRPr="009C4E54" w:rsidRDefault="009C4E54" w:rsidP="009C4E54"/>
    <w:p w14:paraId="75AE0076" w14:textId="77777777" w:rsidR="009C4E54" w:rsidRPr="009C4E54" w:rsidRDefault="009C4E54" w:rsidP="009C4E54">
      <w:r w:rsidRPr="009C4E54">
        <w:t>            fuel=</w:t>
      </w:r>
    </w:p>
    <w:p w14:paraId="2F54A27C" w14:textId="77777777" w:rsidR="009C4E54" w:rsidRPr="009C4E54" w:rsidRDefault="009C4E54" w:rsidP="009C4E54">
      <w:r w:rsidRPr="009C4E54">
        <w:t>            Math.min(</w:t>
      </w:r>
    </w:p>
    <w:p w14:paraId="5CEA2D03" w14:textId="77777777" w:rsidR="009C4E54" w:rsidRPr="009C4E54" w:rsidRDefault="009C4E54" w:rsidP="009C4E54">
      <w:r w:rsidRPr="009C4E54">
        <w:t>                100,</w:t>
      </w:r>
    </w:p>
    <w:p w14:paraId="1ECDAE40" w14:textId="77777777" w:rsidR="009C4E54" w:rsidRPr="009C4E54" w:rsidRDefault="009C4E54" w:rsidP="009C4E54">
      <w:r w:rsidRPr="009C4E54">
        <w:t>                fuel+delta*1.5</w:t>
      </w:r>
    </w:p>
    <w:p w14:paraId="53A27EC7" w14:textId="77777777" w:rsidR="009C4E54" w:rsidRPr="009C4E54" w:rsidRDefault="009C4E54" w:rsidP="009C4E54">
      <w:r w:rsidRPr="009C4E54">
        <w:t>            );</w:t>
      </w:r>
    </w:p>
    <w:p w14:paraId="1BE6749B" w14:textId="77777777" w:rsidR="009C4E54" w:rsidRPr="009C4E54" w:rsidRDefault="009C4E54" w:rsidP="009C4E54">
      <w:r w:rsidRPr="009C4E54">
        <w:t>        }</w:t>
      </w:r>
    </w:p>
    <w:p w14:paraId="73142FC1" w14:textId="77777777" w:rsidR="009C4E54" w:rsidRPr="009C4E54" w:rsidRDefault="009C4E54" w:rsidP="009C4E54"/>
    <w:p w14:paraId="6878E9F5" w14:textId="77777777" w:rsidR="009C4E54" w:rsidRPr="009C4E54" w:rsidRDefault="009C4E54" w:rsidP="009C4E54">
      <w:r w:rsidRPr="009C4E54">
        <w:t>        score+=delta*2;</w:t>
      </w:r>
    </w:p>
    <w:p w14:paraId="01B45D1C" w14:textId="77777777" w:rsidR="009C4E54" w:rsidRPr="009C4E54" w:rsidRDefault="009C4E54" w:rsidP="009C4E54">
      <w:r w:rsidRPr="009C4E54">
        <w:t>    }</w:t>
      </w:r>
    </w:p>
    <w:p w14:paraId="7F64AD5F" w14:textId="77777777" w:rsidR="009C4E54" w:rsidRPr="009C4E54" w:rsidRDefault="009C4E54" w:rsidP="009C4E54"/>
    <w:p w14:paraId="545C0A2D" w14:textId="77777777" w:rsidR="009C4E54" w:rsidRPr="009C4E54" w:rsidRDefault="009C4E54" w:rsidP="009C4E54">
      <w:r w:rsidRPr="009C4E54">
        <w:t>    renderer.render(</w:t>
      </w:r>
    </w:p>
    <w:p w14:paraId="69FF4A12" w14:textId="77777777" w:rsidR="009C4E54" w:rsidRPr="009C4E54" w:rsidRDefault="009C4E54" w:rsidP="009C4E54">
      <w:r w:rsidRPr="009C4E54">
        <w:t>        scene,</w:t>
      </w:r>
    </w:p>
    <w:p w14:paraId="01C979B2" w14:textId="77777777" w:rsidR="009C4E54" w:rsidRPr="009C4E54" w:rsidRDefault="009C4E54" w:rsidP="009C4E54">
      <w:r w:rsidRPr="009C4E54">
        <w:t>        camera</w:t>
      </w:r>
    </w:p>
    <w:p w14:paraId="294E5D62" w14:textId="77777777" w:rsidR="009C4E54" w:rsidRPr="009C4E54" w:rsidRDefault="009C4E54" w:rsidP="009C4E54">
      <w:r w:rsidRPr="009C4E54">
        <w:t>    );</w:t>
      </w:r>
    </w:p>
    <w:p w14:paraId="3E614987" w14:textId="77777777" w:rsidR="009C4E54" w:rsidRPr="009C4E54" w:rsidRDefault="009C4E54" w:rsidP="009C4E54">
      <w:r w:rsidRPr="009C4E54">
        <w:t>}</w:t>
      </w:r>
    </w:p>
    <w:p w14:paraId="354E911E" w14:textId="77777777" w:rsidR="009C4E54" w:rsidRPr="009C4E54" w:rsidRDefault="009C4E54" w:rsidP="009C4E54"/>
    <w:p w14:paraId="2221F3E8" w14:textId="77777777" w:rsidR="009C4E54" w:rsidRPr="009C4E54" w:rsidRDefault="009C4E54" w:rsidP="009C4E54">
      <w:r w:rsidRPr="009C4E54">
        <w:t>animate();</w:t>
      </w:r>
    </w:p>
    <w:p w14:paraId="0B96D41D" w14:textId="77777777" w:rsidR="009C4E54" w:rsidRPr="009C4E54" w:rsidRDefault="009C4E54" w:rsidP="009C4E54"/>
    <w:p w14:paraId="3454254B" w14:textId="77777777" w:rsidR="009C4E54" w:rsidRPr="009C4E54" w:rsidRDefault="009C4E54" w:rsidP="009C4E54">
      <w:r w:rsidRPr="009C4E54">
        <w:t>/* =========================================================</w:t>
      </w:r>
    </w:p>
    <w:p w14:paraId="1B277009" w14:textId="77777777" w:rsidR="009C4E54" w:rsidRPr="009C4E54" w:rsidRDefault="009C4E54" w:rsidP="009C4E54">
      <w:r w:rsidRPr="009C4E54">
        <w:t>   RESIZE</w:t>
      </w:r>
    </w:p>
    <w:p w14:paraId="5301CF2D" w14:textId="77777777" w:rsidR="009C4E54" w:rsidRPr="009C4E54" w:rsidRDefault="009C4E54" w:rsidP="009C4E54">
      <w:r w:rsidRPr="009C4E54">
        <w:t>========================================================= */</w:t>
      </w:r>
    </w:p>
    <w:p w14:paraId="0775DD40" w14:textId="77777777" w:rsidR="009C4E54" w:rsidRPr="009C4E54" w:rsidRDefault="009C4E54" w:rsidP="009C4E54"/>
    <w:p w14:paraId="4FB582F1" w14:textId="77777777" w:rsidR="009C4E54" w:rsidRPr="009C4E54" w:rsidRDefault="009C4E54" w:rsidP="009C4E54">
      <w:r w:rsidRPr="009C4E54">
        <w:t>addEventListener(</w:t>
      </w:r>
    </w:p>
    <w:p w14:paraId="016D3537" w14:textId="77777777" w:rsidR="009C4E54" w:rsidRPr="009C4E54" w:rsidRDefault="009C4E54" w:rsidP="009C4E54">
      <w:r w:rsidRPr="009C4E54">
        <w:t>    "resize",</w:t>
      </w:r>
    </w:p>
    <w:p w14:paraId="559F3467" w14:textId="77777777" w:rsidR="009C4E54" w:rsidRPr="009C4E54" w:rsidRDefault="009C4E54" w:rsidP="009C4E54">
      <w:r w:rsidRPr="009C4E54">
        <w:t>    ()=&gt;{</w:t>
      </w:r>
    </w:p>
    <w:p w14:paraId="57AA40D0" w14:textId="77777777" w:rsidR="009C4E54" w:rsidRPr="009C4E54" w:rsidRDefault="009C4E54" w:rsidP="009C4E54"/>
    <w:p w14:paraId="3985585C" w14:textId="63F692CD" w:rsidR="009C4E54" w:rsidRPr="009C4E54" w:rsidRDefault="009C4E54" w:rsidP="009C4E54">
      <w:r w:rsidRPr="009C4E54">
        <w:t>        camera.aspect=</w:t>
      </w:r>
      <w:r>
        <w:t>s</w:t>
      </w:r>
    </w:p>
    <w:p w14:paraId="4B9B915F" w14:textId="77777777" w:rsidR="009C4E54" w:rsidRPr="009C4E54" w:rsidRDefault="009C4E54" w:rsidP="009C4E54">
      <w:r w:rsidRPr="009C4E54">
        <w:t>        innerWidth/innerHeight;</w:t>
      </w:r>
    </w:p>
    <w:p w14:paraId="2A24BC16" w14:textId="77777777" w:rsidR="009C4E54" w:rsidRPr="009C4E54" w:rsidRDefault="009C4E54" w:rsidP="009C4E54"/>
    <w:p w14:paraId="5E5051E9" w14:textId="77777777" w:rsidR="009C4E54" w:rsidRPr="009C4E54" w:rsidRDefault="009C4E54" w:rsidP="009C4E54">
      <w:r w:rsidRPr="009C4E54">
        <w:t>        camera.updateProjectionMatrix();</w:t>
      </w:r>
    </w:p>
    <w:p w14:paraId="4A634125" w14:textId="77777777" w:rsidR="009C4E54" w:rsidRPr="009C4E54" w:rsidRDefault="009C4E54" w:rsidP="009C4E54"/>
    <w:p w14:paraId="5CC6F8B0" w14:textId="77777777" w:rsidR="009C4E54" w:rsidRPr="009C4E54" w:rsidRDefault="009C4E54" w:rsidP="009C4E54">
      <w:r w:rsidRPr="009C4E54">
        <w:t>        renderer.setSize(</w:t>
      </w:r>
    </w:p>
    <w:p w14:paraId="583F6661" w14:textId="77777777" w:rsidR="009C4E54" w:rsidRPr="009C4E54" w:rsidRDefault="009C4E54" w:rsidP="009C4E54">
      <w:r w:rsidRPr="009C4E54">
        <w:t>            innerWidth,</w:t>
      </w:r>
    </w:p>
    <w:p w14:paraId="13478D67" w14:textId="77777777" w:rsidR="009C4E54" w:rsidRPr="009C4E54" w:rsidRDefault="009C4E54" w:rsidP="009C4E54">
      <w:r w:rsidRPr="009C4E54">
        <w:t>            innerHeight</w:t>
      </w:r>
    </w:p>
    <w:p w14:paraId="3B086D0E" w14:textId="77777777" w:rsidR="009C4E54" w:rsidRPr="009C4E54" w:rsidRDefault="009C4E54" w:rsidP="009C4E54">
      <w:r w:rsidRPr="009C4E54">
        <w:t>        );</w:t>
      </w:r>
    </w:p>
    <w:p w14:paraId="4D4C743F" w14:textId="77777777" w:rsidR="009C4E54" w:rsidRPr="009C4E54" w:rsidRDefault="009C4E54" w:rsidP="009C4E54">
      <w:r w:rsidRPr="009C4E54">
        <w:t>    }</w:t>
      </w:r>
    </w:p>
    <w:p w14:paraId="09147DA4" w14:textId="77777777" w:rsidR="009C4E54" w:rsidRPr="009C4E54" w:rsidRDefault="009C4E54" w:rsidP="009C4E54">
      <w:r w:rsidRPr="009C4E54">
        <w:t>);</w:t>
      </w:r>
    </w:p>
    <w:p w14:paraId="7224AD81" w14:textId="77777777" w:rsidR="009C4E54" w:rsidRPr="009C4E54" w:rsidRDefault="009C4E54" w:rsidP="009C4E54"/>
    <w:p w14:paraId="04211F29" w14:textId="77777777" w:rsidR="009C4E54" w:rsidRPr="009C4E54" w:rsidRDefault="009C4E54" w:rsidP="009C4E54">
      <w:r w:rsidRPr="009C4E54">
        <w:t>&lt;/script&gt;</w:t>
      </w:r>
    </w:p>
    <w:p w14:paraId="05B50D96" w14:textId="77777777" w:rsidR="009C4E54" w:rsidRPr="009C4E54" w:rsidRDefault="009C4E54" w:rsidP="009C4E54">
      <w:r w:rsidRPr="009C4E54">
        <w:t>&lt;/body&gt;</w:t>
      </w:r>
    </w:p>
    <w:p w14:paraId="0DD6F4FC" w14:textId="77777777" w:rsidR="009C4E54" w:rsidRPr="009C4E54" w:rsidRDefault="009C4E54" w:rsidP="009C4E54">
      <w:r w:rsidRPr="009C4E54">
        <w:t>&lt;/html&gt;</w:t>
      </w:r>
    </w:p>
    <w:p w14:paraId="0A811196" w14:textId="77777777" w:rsidR="009C4E54" w:rsidRPr="009C4E54" w:rsidRDefault="009C4E54" w:rsidP="009C4E54"/>
    <w:p w14:paraId="6CF05B87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93447245">
    <w:abstractNumId w:val="19"/>
  </w:num>
  <w:num w:numId="2" w16cid:durableId="1841654479">
    <w:abstractNumId w:val="12"/>
  </w:num>
  <w:num w:numId="3" w16cid:durableId="658383655">
    <w:abstractNumId w:val="10"/>
  </w:num>
  <w:num w:numId="4" w16cid:durableId="1370643969">
    <w:abstractNumId w:val="21"/>
  </w:num>
  <w:num w:numId="5" w16cid:durableId="1623028856">
    <w:abstractNumId w:val="13"/>
  </w:num>
  <w:num w:numId="6" w16cid:durableId="238172222">
    <w:abstractNumId w:val="16"/>
  </w:num>
  <w:num w:numId="7" w16cid:durableId="849098006">
    <w:abstractNumId w:val="18"/>
  </w:num>
  <w:num w:numId="8" w16cid:durableId="513762528">
    <w:abstractNumId w:val="9"/>
  </w:num>
  <w:num w:numId="9" w16cid:durableId="1216240490">
    <w:abstractNumId w:val="7"/>
  </w:num>
  <w:num w:numId="10" w16cid:durableId="1629049396">
    <w:abstractNumId w:val="6"/>
  </w:num>
  <w:num w:numId="11" w16cid:durableId="312949029">
    <w:abstractNumId w:val="5"/>
  </w:num>
  <w:num w:numId="12" w16cid:durableId="239796883">
    <w:abstractNumId w:val="4"/>
  </w:num>
  <w:num w:numId="13" w16cid:durableId="962736751">
    <w:abstractNumId w:val="8"/>
  </w:num>
  <w:num w:numId="14" w16cid:durableId="1086413509">
    <w:abstractNumId w:val="3"/>
  </w:num>
  <w:num w:numId="15" w16cid:durableId="162479119">
    <w:abstractNumId w:val="2"/>
  </w:num>
  <w:num w:numId="16" w16cid:durableId="1686977466">
    <w:abstractNumId w:val="1"/>
  </w:num>
  <w:num w:numId="17" w16cid:durableId="1234849983">
    <w:abstractNumId w:val="0"/>
  </w:num>
  <w:num w:numId="18" w16cid:durableId="1057315643">
    <w:abstractNumId w:val="14"/>
  </w:num>
  <w:num w:numId="19" w16cid:durableId="1779792068">
    <w:abstractNumId w:val="15"/>
  </w:num>
  <w:num w:numId="20" w16cid:durableId="2093970227">
    <w:abstractNumId w:val="20"/>
  </w:num>
  <w:num w:numId="21" w16cid:durableId="876628422">
    <w:abstractNumId w:val="17"/>
  </w:num>
  <w:num w:numId="22" w16cid:durableId="1406952937">
    <w:abstractNumId w:val="11"/>
  </w:num>
  <w:num w:numId="23" w16cid:durableId="19697002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54"/>
    <w:rsid w:val="00645252"/>
    <w:rsid w:val="006D3D74"/>
    <w:rsid w:val="0083569A"/>
    <w:rsid w:val="009C4E54"/>
    <w:rsid w:val="00A9204E"/>
    <w:rsid w:val="00BB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2ADE"/>
  <w15:chartTrackingRefBased/>
  <w15:docId w15:val="{FE733B3B-09B7-470B-9198-D8FD65AA7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msonormal0">
    <w:name w:val="msonormal"/>
    <w:basedOn w:val="Normal"/>
    <w:rsid w:val="009C4E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%20WORLD\AppData\Local\Microsoft\Office\16.0\DTS\en-US%7b1EE6419E-31B0-4165-8CE5-07BBEEE83CA3%7d\%7bAD65457F-A544-4748-8986-2698A2C9CC4B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{AD65457F-A544-4748-8986-2698A2C9CC4B}TF2de6fc23-48e8-448b-960e-1bdc6e9248ab4ef8d1ac_win32-7424dd8ab5ea</Template>
  <TotalTime>2</TotalTime>
  <Pages>49</Pages>
  <Words>5939</Words>
  <Characters>33855</Characters>
  <Application>Microsoft Office Word</Application>
  <DocSecurity>0</DocSecurity>
  <Lines>282</Lines>
  <Paragraphs>79</Paragraphs>
  <ScaleCrop>false</ScaleCrop>
  <Company/>
  <LinksUpToDate>false</LinksUpToDate>
  <CharactersWithSpaces>39715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Avita</dc:creator>
  <cp:keywords/>
  <dc:description/>
  <cp:lastModifiedBy>kavita vishwakarma</cp:lastModifiedBy>
  <cp:revision>1</cp:revision>
  <dcterms:created xsi:type="dcterms:W3CDTF">2026-10-05T18:49:00Z</dcterms:created>
  <dcterms:modified xsi:type="dcterms:W3CDTF">2026-10-05T18:51:00Z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